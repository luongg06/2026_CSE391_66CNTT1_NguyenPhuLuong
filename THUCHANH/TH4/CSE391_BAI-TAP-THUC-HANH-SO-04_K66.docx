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pStyle w:val="Heading1"/>
        <w:rPr>
          <w:b w:val="0"/>
          <w:i w:val="0"/>
          <w:strike w:val="0"/>
        </w:rPr>
      </w:pPr>
      <w:r>
        <w:rPr>
          <w:b w:val="0"/>
          <w:i w:val="0"/>
          <w:strike w:val="0"/>
        </w:rPr>
        <w:t>BÀI TẬP THỰC HÀNH SỐ 4</w:t>
      </w:r>
    </w:p>
    <w:p>
      <w:pPr>
        <w:rPr>
          <w:b w:val="0"/>
          <w:i w:val="0"/>
          <w:strike w:val="0"/>
        </w:rPr>
      </w:pPr>
      <w:r>
        <w:rPr>
          <w:b/>
          <w:i w:val="0"/>
          <w:strike w:val="0"/>
        </w:rPr>
        <w:t>Học phần:</w:t>
      </w:r>
      <w:r>
        <w:rPr>
          <w:b w:val="0"/>
          <w:i w:val="0"/>
          <w:strike w:val="0"/>
        </w:rPr>
        <w:t xml:space="preserve"> Nền tảng phát triển Web</w:t>
        <w:br/>
      </w:r>
      <w:r>
        <w:rPr>
          <w:b/>
          <w:i w:val="0"/>
          <w:strike w:val="0"/>
        </w:rPr>
        <w:t>Dành cho:</w:t>
      </w:r>
      <w:r>
        <w:rPr>
          <w:b w:val="0"/>
          <w:i w:val="0"/>
          <w:strike w:val="0"/>
        </w:rPr>
        <w:t xml:space="preserve"> K66</w:t>
        <w:br/>
      </w:r>
      <w:r>
        <w:rPr>
          <w:b/>
          <w:i w:val="0"/>
          <w:strike w:val="0"/>
        </w:rPr>
        <w:t>Thời lượng:</w:t>
      </w:r>
      <w:r>
        <w:rPr>
          <w:b w:val="0"/>
          <w:i w:val="0"/>
          <w:strike w:val="0"/>
        </w:rPr>
        <w:t xml:space="preserve"> 3 tiết.</w:t>
        <w:br/>
      </w:r>
      <w:r>
        <w:rPr>
          <w:b/>
          <w:i w:val="0"/>
          <w:strike w:val="0"/>
        </w:rPr>
        <w:t>Nội dung:</w:t>
      </w:r>
      <w:r>
        <w:rPr>
          <w:b w:val="0"/>
          <w:i w:val="0"/>
          <w:strike w:val="0"/>
        </w:rPr>
        <w:t xml:space="preserve"> HTML DOM (Xử lý sự kiện) &amp; Validation trong Form</w:t>
      </w:r>
    </w:p>
    <w:p>
      <w:pPr>
        <w:rPr>
          <w:b w:val="0"/>
          <w:i w:val="0"/>
          <w:strike w:val="0"/>
        </w:rPr>
      </w:pPr>
      <w:r>
        <w:pict>
          <v:rect id="_x0000_i1025" style="width:468pt;height:1.5pt" o:hrpct="1000" o:hrstd="t" o:hr="t" filled="t" fillcolor="gray" stroked="f">
            <v:path strokeok="f"/>
          </v:rect>
        </w:pict>
      </w:r>
    </w:p>
    <w:p>
      <w:pPr>
        <w:pStyle w:val="Heading2"/>
        <w:rPr>
          <w:b w:val="0"/>
          <w:i w:val="0"/>
          <w:strike w:val="0"/>
        </w:rPr>
      </w:pPr>
      <w:r>
        <w:rPr>
          <w:b w:val="0"/>
          <w:i w:val="0"/>
          <w:strike w:val="0"/>
        </w:rPr>
        <w:t>🎯 MỤC TIÊU BUỔI THỰC HÀNH</w:t>
      </w:r>
    </w:p>
    <w:p>
      <w:pPr>
        <w:numPr>
          <w:ilvl w:val="0"/>
          <w:numId w:val="1"/>
        </w:numPr>
        <w:rPr>
          <w:b w:val="0"/>
          <w:i w:val="0"/>
          <w:strike w:val="0"/>
        </w:rPr>
      </w:pPr>
      <w:r>
        <w:rPr>
          <w:b w:val="0"/>
          <w:i w:val="0"/>
          <w:strike w:val="0"/>
        </w:rPr>
        <w:t>Thao tác với HTML DOM: lấy, thêm, xóa, sửa phần tử qua JavaScript.</w:t>
      </w:r>
    </w:p>
    <w:p>
      <w:pPr>
        <w:numPr>
          <w:ilvl w:val="0"/>
          <w:numId w:val="1"/>
        </w:numPr>
        <w:rPr>
          <w:rStyle w:val="DefaultParagraphFont"/>
          <w:b w:val="0"/>
          <w:i w:val="0"/>
          <w:strike w:val="0"/>
        </w:rPr>
      </w:pPr>
      <w:r>
        <w:rPr>
          <w:b w:val="0"/>
          <w:i w:val="0"/>
          <w:strike w:val="0"/>
        </w:rPr>
        <w:t xml:space="preserve">Xử lý các sự kiện DOM: </w:t>
      </w:r>
      <w:r>
        <w:rPr>
          <w:rStyle w:val="InlineCode"/>
          <w:b w:val="0"/>
          <w:i w:val="0"/>
          <w:strike w:val="0"/>
        </w:rPr>
        <w:t>click</w:t>
      </w:r>
      <w:r>
        <w:rPr>
          <w:rStyle w:val="DefaultParagraphFont"/>
          <w:b w:val="0"/>
          <w:i w:val="0"/>
          <w:strike w:val="0"/>
        </w:rPr>
        <w:t xml:space="preserve">, </w:t>
      </w:r>
      <w:r>
        <w:rPr>
          <w:rStyle w:val="InlineCode"/>
          <w:b w:val="0"/>
          <w:i w:val="0"/>
          <w:strike w:val="0"/>
        </w:rPr>
        <w:t>input</w:t>
      </w:r>
      <w:r>
        <w:rPr>
          <w:rStyle w:val="DefaultParagraphFont"/>
          <w:b w:val="0"/>
          <w:i w:val="0"/>
          <w:strike w:val="0"/>
        </w:rPr>
        <w:t xml:space="preserve">, </w:t>
      </w:r>
      <w:r>
        <w:rPr>
          <w:rStyle w:val="InlineCode"/>
          <w:b w:val="0"/>
          <w:i w:val="0"/>
          <w:strike w:val="0"/>
        </w:rPr>
        <w:t>change</w:t>
      </w:r>
      <w:r>
        <w:rPr>
          <w:rStyle w:val="DefaultParagraphFont"/>
          <w:b w:val="0"/>
          <w:i w:val="0"/>
          <w:strike w:val="0"/>
        </w:rPr>
        <w:t xml:space="preserve">, </w:t>
      </w:r>
      <w:r>
        <w:rPr>
          <w:rStyle w:val="InlineCode"/>
          <w:b w:val="0"/>
          <w:i w:val="0"/>
          <w:strike w:val="0"/>
        </w:rPr>
        <w:t>submit</w:t>
      </w:r>
      <w:r>
        <w:rPr>
          <w:rStyle w:val="DefaultParagraphFont"/>
          <w:b w:val="0"/>
          <w:i w:val="0"/>
          <w:strike w:val="0"/>
        </w:rPr>
        <w:t xml:space="preserve">, </w:t>
      </w:r>
      <w:r>
        <w:rPr>
          <w:rStyle w:val="InlineCode"/>
          <w:b w:val="0"/>
          <w:i w:val="0"/>
          <w:strike w:val="0"/>
        </w:rPr>
        <w:t>keyup</w:t>
      </w:r>
      <w:r>
        <w:rPr>
          <w:rStyle w:val="DefaultParagraphFont"/>
          <w:b w:val="0"/>
          <w:i w:val="0"/>
          <w:strike w:val="0"/>
        </w:rPr>
        <w:t xml:space="preserve">, </w:t>
      </w:r>
      <w:r>
        <w:rPr>
          <w:rStyle w:val="InlineCode"/>
          <w:b w:val="0"/>
          <w:i w:val="0"/>
          <w:strike w:val="0"/>
        </w:rPr>
        <w:t>blur</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Áp dụng validation (kiểm tra dữ liệu) trên Form sử dụng JavaScript thuần.</w:t>
      </w:r>
    </w:p>
    <w:p>
      <w:pPr>
        <w:numPr>
          <w:ilvl w:val="0"/>
          <w:numId w:val="1"/>
        </w:numPr>
        <w:rPr>
          <w:rStyle w:val="DefaultParagraphFont"/>
          <w:b w:val="0"/>
          <w:i w:val="0"/>
          <w:strike w:val="0"/>
        </w:rPr>
      </w:pPr>
      <w:r>
        <w:rPr>
          <w:rStyle w:val="DefaultParagraphFont"/>
          <w:b w:val="0"/>
          <w:i w:val="0"/>
          <w:strike w:val="0"/>
        </w:rPr>
        <w:t>Hiển thị thông báo lỗi trực quan ngay bên dưới từng trường nhập liệu.</w:t>
      </w:r>
    </w:p>
    <w:p>
      <w:pPr>
        <w:rPr>
          <w:rStyle w:val="DefaultParagraphFont"/>
          <w:b w:val="0"/>
          <w:i w:val="0"/>
          <w:strike w:val="0"/>
        </w:rPr>
      </w:pPr>
      <w:r>
        <w:pict>
          <v:rect id="_x0000_i1026"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PHẦN 1 – HTML DOM &amp; XỬ LÝ SỰ KIỆN (50 phút)</w:t>
      </w:r>
    </w:p>
    <w:p>
      <w:pPr>
        <w:pStyle w:val="Heading3"/>
        <w:rPr>
          <w:rStyle w:val="DefaultParagraphFont"/>
          <w:b w:val="0"/>
          <w:i w:val="0"/>
          <w:strike w:val="0"/>
        </w:rPr>
      </w:pPr>
      <w:r>
        <w:rPr>
          <w:rStyle w:val="DefaultParagraphFont"/>
          <w:b w:val="0"/>
          <w:i w:val="0"/>
          <w:strike w:val="0"/>
        </w:rPr>
        <w:t>1.1 Kiến thức cần nắm trước khi làm bài</w:t>
      </w:r>
    </w:p>
    <w:p>
      <w:pPr>
        <w:rPr>
          <w:rStyle w:val="DefaultParagraphFont"/>
          <w:b w:val="0"/>
          <w:i w:val="0"/>
          <w:strike w:val="0"/>
        </w:rPr>
      </w:pPr>
      <w:r>
        <w:rPr>
          <w:rStyle w:val="DefaultParagraphFont"/>
          <w:b w:val="0"/>
          <w:i w:val="0"/>
          <w:strike w:val="0"/>
        </w:rPr>
        <w:t>Trước khi bắt đầu, sinh viên tự ôn lại các khái niệm sau (tra cứu MDN nếu chưa nhớ):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pPr>
              <w:jc w:val="center"/>
              <w:rPr>
                <w:rStyle w:val="DefaultParagraphFont"/>
                <w:b w:val="0"/>
                <w:i w:val="0"/>
                <w:strike w:val="0"/>
              </w:rPr>
            </w:pPr>
            <w:r>
              <w:rPr>
                <w:rStyle w:val="DefaultParagraphFont"/>
                <w:b w:val="0"/>
                <w:i w:val="0"/>
                <w:strike w:val="0"/>
              </w:rPr>
              <w:t>Phương thức / Thuộc tính</w:t>
            </w:r>
          </w:p>
        </w:tc>
        <w:tc>
          <w:tcPr/>
          <w:p>
            <w:pPr>
              <w:jc w:val="center"/>
              <w:rPr>
                <w:rStyle w:val="DefaultParagraphFont"/>
                <w:b w:val="0"/>
                <w:i w:val="0"/>
                <w:strike w:val="0"/>
              </w:rPr>
            </w:pPr>
            <w:r>
              <w:rPr>
                <w:rStyle w:val="DefaultParagraphFont"/>
                <w:b w:val="0"/>
                <w:i w:val="0"/>
                <w:strike w:val="0"/>
              </w:rPr>
              <w:t>Công dụng</w:t>
            </w:r>
          </w:p>
        </w:tc>
      </w:tr>
      <w:tr>
        <w:tblPrEx>
          <w:tblW w:w="5000" w:type="pct"/>
        </w:tblPrEx>
        <w:tc>
          <w:tcPr/>
          <w:p>
            <w:pPr>
              <w:jc w:val="center"/>
              <w:rPr>
                <w:rStyle w:val="DefaultParagraphFont"/>
                <w:b w:val="0"/>
                <w:i w:val="0"/>
                <w:strike w:val="0"/>
              </w:rPr>
            </w:pPr>
            <w:r>
              <w:rPr>
                <w:rStyle w:val="InlineCode"/>
                <w:b w:val="0"/>
                <w:i w:val="0"/>
                <w:strike w:val="0"/>
              </w:rPr>
              <w:t>document.getElementById(id)</w:t>
            </w:r>
          </w:p>
        </w:tc>
        <w:tc>
          <w:tcPr/>
          <w:p>
            <w:pPr>
              <w:jc w:val="center"/>
              <w:rPr>
                <w:rStyle w:val="DefaultParagraphFont"/>
                <w:b w:val="0"/>
                <w:i w:val="0"/>
                <w:strike w:val="0"/>
              </w:rPr>
            </w:pPr>
            <w:r>
              <w:rPr>
                <w:rStyle w:val="DefaultParagraphFont"/>
                <w:b w:val="0"/>
                <w:i w:val="0"/>
                <w:strike w:val="0"/>
              </w:rPr>
              <w:t xml:space="preserve">Lấy phần tử theo </w:t>
            </w:r>
            <w:r>
              <w:rPr>
                <w:rStyle w:val="InlineCode"/>
                <w:b w:val="0"/>
                <w:i w:val="0"/>
                <w:strike w:val="0"/>
              </w:rPr>
              <w:t>id</w:t>
            </w:r>
          </w:p>
        </w:tc>
      </w:tr>
      <w:tr>
        <w:tblPrEx>
          <w:tblW w:w="5000" w:type="pct"/>
        </w:tblPrEx>
        <w:tc>
          <w:tcPr/>
          <w:p>
            <w:pPr>
              <w:jc w:val="center"/>
              <w:rPr>
                <w:rStyle w:val="DefaultParagraphFont"/>
                <w:b w:val="0"/>
                <w:i w:val="0"/>
                <w:strike w:val="0"/>
              </w:rPr>
            </w:pPr>
            <w:r>
              <w:rPr>
                <w:rStyle w:val="InlineCode"/>
                <w:b w:val="0"/>
                <w:i w:val="0"/>
                <w:strike w:val="0"/>
              </w:rPr>
              <w:t>document.querySelector(selector)</w:t>
            </w:r>
          </w:p>
        </w:tc>
        <w:tc>
          <w:tcPr/>
          <w:p>
            <w:pPr>
              <w:jc w:val="center"/>
              <w:rPr>
                <w:rStyle w:val="DefaultParagraphFont"/>
                <w:b w:val="0"/>
                <w:i w:val="0"/>
                <w:strike w:val="0"/>
              </w:rPr>
            </w:pPr>
            <w:r>
              <w:rPr>
                <w:rStyle w:val="DefaultParagraphFont"/>
                <w:b w:val="0"/>
                <w:i w:val="0"/>
                <w:strike w:val="0"/>
              </w:rPr>
              <w:t>Lấy phần tử đầu tiên khớp CSS selector</w:t>
            </w:r>
          </w:p>
        </w:tc>
      </w:tr>
      <w:tr>
        <w:tblPrEx>
          <w:tblW w:w="5000" w:type="pct"/>
        </w:tblPrEx>
        <w:tc>
          <w:tcPr/>
          <w:p>
            <w:pPr>
              <w:jc w:val="center"/>
              <w:rPr>
                <w:rStyle w:val="DefaultParagraphFont"/>
                <w:b w:val="0"/>
                <w:i w:val="0"/>
                <w:strike w:val="0"/>
              </w:rPr>
            </w:pPr>
            <w:r>
              <w:rPr>
                <w:rStyle w:val="InlineCode"/>
                <w:b w:val="0"/>
                <w:i w:val="0"/>
                <w:strike w:val="0"/>
              </w:rPr>
              <w:t>document.querySelectorAll(selector)</w:t>
            </w:r>
          </w:p>
        </w:tc>
        <w:tc>
          <w:tcPr/>
          <w:p>
            <w:pPr>
              <w:jc w:val="center"/>
              <w:rPr>
                <w:rStyle w:val="DefaultParagraphFont"/>
                <w:b w:val="0"/>
                <w:i w:val="0"/>
                <w:strike w:val="0"/>
              </w:rPr>
            </w:pPr>
            <w:r>
              <w:rPr>
                <w:rStyle w:val="DefaultParagraphFont"/>
                <w:b w:val="0"/>
                <w:i w:val="0"/>
                <w:strike w:val="0"/>
              </w:rPr>
              <w:t>Lấy tất cả phần tử khớp CSS selector</w:t>
            </w:r>
          </w:p>
        </w:tc>
      </w:tr>
      <w:tr>
        <w:tblPrEx>
          <w:tblW w:w="5000" w:type="pct"/>
        </w:tblPrEx>
        <w:tc>
          <w:tcPr/>
          <w:p>
            <w:pPr>
              <w:jc w:val="center"/>
              <w:rPr>
                <w:rStyle w:val="DefaultParagraphFont"/>
                <w:b w:val="0"/>
                <w:i w:val="0"/>
                <w:strike w:val="0"/>
              </w:rPr>
            </w:pPr>
            <w:r>
              <w:rPr>
                <w:rStyle w:val="InlineCode"/>
                <w:b w:val="0"/>
                <w:i w:val="0"/>
                <w:strike w:val="0"/>
              </w:rPr>
              <w:t>element.textContent</w:t>
            </w:r>
            <w:r>
              <w:rPr>
                <w:rStyle w:val="DefaultParagraphFont"/>
                <w:b w:val="0"/>
                <w:i w:val="0"/>
                <w:strike w:val="0"/>
              </w:rPr>
              <w:t xml:space="preserve"> / </w:t>
            </w:r>
            <w:r>
              <w:rPr>
                <w:rStyle w:val="InlineCode"/>
                <w:b w:val="0"/>
                <w:i w:val="0"/>
                <w:strike w:val="0"/>
              </w:rPr>
              <w:t>.innerHTML</w:t>
            </w:r>
          </w:p>
        </w:tc>
        <w:tc>
          <w:tcPr/>
          <w:p>
            <w:pPr>
              <w:jc w:val="center"/>
              <w:rPr>
                <w:rStyle w:val="DefaultParagraphFont"/>
                <w:b w:val="0"/>
                <w:i w:val="0"/>
                <w:strike w:val="0"/>
              </w:rPr>
            </w:pPr>
            <w:r>
              <w:rPr>
                <w:rStyle w:val="DefaultParagraphFont"/>
                <w:b w:val="0"/>
                <w:i w:val="0"/>
                <w:strike w:val="0"/>
              </w:rPr>
              <w:t>Đọc/ghi nội dung text hoặc HTML</w:t>
            </w:r>
          </w:p>
        </w:tc>
      </w:tr>
      <w:tr>
        <w:tblPrEx>
          <w:tblW w:w="5000" w:type="pct"/>
        </w:tblPrEx>
        <w:tc>
          <w:tcPr/>
          <w:p>
            <w:pPr>
              <w:jc w:val="center"/>
              <w:rPr>
                <w:rStyle w:val="DefaultParagraphFont"/>
                <w:b w:val="0"/>
                <w:i w:val="0"/>
                <w:strike w:val="0"/>
              </w:rPr>
            </w:pPr>
            <w:r>
              <w:rPr>
                <w:rStyle w:val="InlineCode"/>
                <w:b w:val="0"/>
                <w:i w:val="0"/>
                <w:strike w:val="0"/>
              </w:rPr>
              <w:t>element.style.property</w:t>
            </w:r>
          </w:p>
        </w:tc>
        <w:tc>
          <w:tcPr/>
          <w:p>
            <w:pPr>
              <w:jc w:val="center"/>
              <w:rPr>
                <w:rStyle w:val="DefaultParagraphFont"/>
                <w:b w:val="0"/>
                <w:i w:val="0"/>
                <w:strike w:val="0"/>
              </w:rPr>
            </w:pPr>
            <w:r>
              <w:rPr>
                <w:rStyle w:val="DefaultParagraphFont"/>
                <w:b w:val="0"/>
                <w:i w:val="0"/>
                <w:strike w:val="0"/>
              </w:rPr>
              <w:t>Thay đổi CSS inline</w:t>
            </w:r>
          </w:p>
        </w:tc>
      </w:tr>
      <w:tr>
        <w:tblPrEx>
          <w:tblW w:w="5000" w:type="pct"/>
        </w:tblPrEx>
        <w:tc>
          <w:tcPr/>
          <w:p>
            <w:pPr>
              <w:jc w:val="center"/>
              <w:rPr>
                <w:rStyle w:val="DefaultParagraphFont"/>
                <w:b w:val="0"/>
                <w:i w:val="0"/>
                <w:strike w:val="0"/>
              </w:rPr>
            </w:pPr>
            <w:r>
              <w:rPr>
                <w:rStyle w:val="InlineCode"/>
                <w:b w:val="0"/>
                <w:i w:val="0"/>
                <w:strike w:val="0"/>
              </w:rPr>
              <w:t>element.classList.add/remove/toggle</w:t>
            </w:r>
          </w:p>
        </w:tc>
        <w:tc>
          <w:tcPr/>
          <w:p>
            <w:pPr>
              <w:jc w:val="center"/>
              <w:rPr>
                <w:rStyle w:val="DefaultParagraphFont"/>
                <w:b w:val="0"/>
                <w:i w:val="0"/>
                <w:strike w:val="0"/>
              </w:rPr>
            </w:pPr>
            <w:r>
              <w:rPr>
                <w:rStyle w:val="DefaultParagraphFont"/>
                <w:b w:val="0"/>
                <w:i w:val="0"/>
                <w:strike w:val="0"/>
              </w:rPr>
              <w:t>Thêm/xóa/toggle CSS class</w:t>
            </w:r>
          </w:p>
        </w:tc>
      </w:tr>
      <w:tr>
        <w:tblPrEx>
          <w:tblW w:w="5000" w:type="pct"/>
        </w:tblPrEx>
        <w:tc>
          <w:tcPr/>
          <w:p>
            <w:pPr>
              <w:jc w:val="center"/>
              <w:rPr>
                <w:rStyle w:val="DefaultParagraphFont"/>
                <w:b w:val="0"/>
                <w:i w:val="0"/>
                <w:strike w:val="0"/>
              </w:rPr>
            </w:pPr>
            <w:r>
              <w:rPr>
                <w:rStyle w:val="InlineCode"/>
                <w:b w:val="0"/>
                <w:i w:val="0"/>
                <w:strike w:val="0"/>
              </w:rPr>
              <w:t>element.addEventListener(event, fn)</w:t>
            </w:r>
          </w:p>
        </w:tc>
        <w:tc>
          <w:tcPr/>
          <w:p>
            <w:pPr>
              <w:jc w:val="center"/>
              <w:rPr>
                <w:rStyle w:val="DefaultParagraphFont"/>
                <w:b w:val="0"/>
                <w:i w:val="0"/>
                <w:strike w:val="0"/>
              </w:rPr>
            </w:pPr>
            <w:r>
              <w:rPr>
                <w:rStyle w:val="DefaultParagraphFont"/>
                <w:b w:val="0"/>
                <w:i w:val="0"/>
                <w:strike w:val="0"/>
              </w:rPr>
              <w:t>Gắn sự kiện cho phần tử</w:t>
            </w:r>
          </w:p>
        </w:tc>
      </w:tr>
      <w:tr>
        <w:tblPrEx>
          <w:tblW w:w="5000" w:type="pct"/>
        </w:tblPrEx>
        <w:tc>
          <w:tcPr/>
          <w:p>
            <w:pPr>
              <w:jc w:val="center"/>
              <w:rPr>
                <w:rStyle w:val="DefaultParagraphFont"/>
                <w:b w:val="0"/>
                <w:i w:val="0"/>
                <w:strike w:val="0"/>
              </w:rPr>
            </w:pPr>
            <w:r>
              <w:rPr>
                <w:rStyle w:val="InlineCode"/>
                <w:b w:val="0"/>
                <w:i w:val="0"/>
                <w:strike w:val="0"/>
              </w:rPr>
              <w:t>document.createElement(tag)</w:t>
            </w:r>
          </w:p>
        </w:tc>
        <w:tc>
          <w:tcPr/>
          <w:p>
            <w:pPr>
              <w:jc w:val="center"/>
              <w:rPr>
                <w:rStyle w:val="DefaultParagraphFont"/>
                <w:b w:val="0"/>
                <w:i w:val="0"/>
                <w:strike w:val="0"/>
              </w:rPr>
            </w:pPr>
            <w:r>
              <w:rPr>
                <w:rStyle w:val="DefaultParagraphFont"/>
                <w:b w:val="0"/>
                <w:i w:val="0"/>
                <w:strike w:val="0"/>
              </w:rPr>
              <w:t>Tạo phần tử HTML mới</w:t>
            </w:r>
          </w:p>
        </w:tc>
      </w:tr>
      <w:tr>
        <w:tblPrEx>
          <w:tblW w:w="5000" w:type="pct"/>
        </w:tblPrEx>
        <w:tc>
          <w:tcPr/>
          <w:p>
            <w:pPr>
              <w:jc w:val="center"/>
              <w:rPr>
                <w:rStyle w:val="DefaultParagraphFont"/>
                <w:b w:val="0"/>
                <w:i w:val="0"/>
                <w:strike w:val="0"/>
              </w:rPr>
            </w:pPr>
            <w:r>
              <w:rPr>
                <w:rStyle w:val="InlineCode"/>
                <w:b w:val="0"/>
                <w:i w:val="0"/>
                <w:strike w:val="0"/>
              </w:rPr>
              <w:t>parent.appendChild(child)</w:t>
            </w:r>
          </w:p>
        </w:tc>
        <w:tc>
          <w:tcPr/>
          <w:p>
            <w:pPr>
              <w:jc w:val="center"/>
              <w:rPr>
                <w:rStyle w:val="DefaultParagraphFont"/>
                <w:b w:val="0"/>
                <w:i w:val="0"/>
                <w:strike w:val="0"/>
              </w:rPr>
            </w:pPr>
            <w:r>
              <w:rPr>
                <w:rStyle w:val="DefaultParagraphFont"/>
                <w:b w:val="0"/>
                <w:i w:val="0"/>
                <w:strike w:val="0"/>
              </w:rPr>
              <w:t>Thêm phần tử con vào cuối cha</w:t>
            </w:r>
          </w:p>
        </w:tc>
      </w:tr>
      <w:tr>
        <w:tblPrEx>
          <w:tblW w:w="5000" w:type="pct"/>
        </w:tblPrEx>
        <w:tc>
          <w:tcPr/>
          <w:p>
            <w:pPr>
              <w:jc w:val="center"/>
              <w:rPr>
                <w:rStyle w:val="DefaultParagraphFont"/>
                <w:b w:val="0"/>
                <w:i w:val="0"/>
                <w:strike w:val="0"/>
              </w:rPr>
            </w:pPr>
            <w:r>
              <w:rPr>
                <w:rStyle w:val="InlineCode"/>
                <w:b w:val="0"/>
                <w:i w:val="0"/>
                <w:strike w:val="0"/>
              </w:rPr>
              <w:t>element.remove()</w:t>
            </w:r>
          </w:p>
        </w:tc>
        <w:tc>
          <w:tcPr/>
          <w:p>
            <w:pPr>
              <w:jc w:val="center"/>
              <w:rPr>
                <w:rStyle w:val="DefaultParagraphFont"/>
                <w:b w:val="0"/>
                <w:i w:val="0"/>
                <w:strike w:val="0"/>
              </w:rPr>
            </w:pPr>
            <w:r>
              <w:rPr>
                <w:rStyle w:val="DefaultParagraphFont"/>
                <w:b w:val="0"/>
                <w:i w:val="0"/>
                <w:strike w:val="0"/>
              </w:rPr>
              <w:t>Xóa phần tử khỏi DOM</w:t>
            </w:r>
          </w:p>
        </w:tc>
      </w:tr>
      <w:tr>
        <w:tblPrEx>
          <w:tblW w:w="5000" w:type="pct"/>
        </w:tblPrEx>
        <w:tc>
          <w:tcPr/>
          <w:p>
            <w:pPr>
              <w:jc w:val="center"/>
              <w:rPr>
                <w:rStyle w:val="DefaultParagraphFont"/>
                <w:b w:val="0"/>
                <w:i w:val="0"/>
                <w:strike w:val="0"/>
              </w:rPr>
            </w:pPr>
            <w:r>
              <w:rPr>
                <w:rStyle w:val="InlineCode"/>
                <w:b w:val="0"/>
                <w:i w:val="0"/>
                <w:strike w:val="0"/>
              </w:rPr>
              <w:t>element.getAttribute(attr)</w:t>
            </w:r>
          </w:p>
        </w:tc>
        <w:tc>
          <w:tcPr/>
          <w:p>
            <w:pPr>
              <w:jc w:val="center"/>
              <w:rPr>
                <w:rStyle w:val="DefaultParagraphFont"/>
                <w:b w:val="0"/>
                <w:i w:val="0"/>
                <w:strike w:val="0"/>
              </w:rPr>
            </w:pPr>
            <w:r>
              <w:rPr>
                <w:rStyle w:val="DefaultParagraphFont"/>
                <w:b w:val="0"/>
                <w:i w:val="0"/>
                <w:strike w:val="0"/>
              </w:rPr>
              <w:t>Đọc giá trị thuộc tính HTML</w:t>
            </w:r>
          </w:p>
        </w:tc>
      </w:tr>
      <w:tr>
        <w:tblPrEx>
          <w:tblW w:w="5000" w:type="pct"/>
        </w:tblPrEx>
        <w:tc>
          <w:tcPr/>
          <w:p>
            <w:pPr>
              <w:jc w:val="center"/>
              <w:rPr>
                <w:rStyle w:val="DefaultParagraphFont"/>
                <w:b w:val="0"/>
                <w:i w:val="0"/>
                <w:strike w:val="0"/>
              </w:rPr>
            </w:pPr>
            <w:r>
              <w:rPr>
                <w:rStyle w:val="InlineCode"/>
                <w:b w:val="0"/>
                <w:i w:val="0"/>
                <w:strike w:val="0"/>
              </w:rPr>
              <w:t>element.setAttribute(attr, val)</w:t>
            </w:r>
          </w:p>
        </w:tc>
        <w:tc>
          <w:tcPr/>
          <w:p>
            <w:pPr>
              <w:jc w:val="center"/>
              <w:rPr>
                <w:rStyle w:val="DefaultParagraphFont"/>
                <w:b w:val="0"/>
                <w:i w:val="0"/>
                <w:strike w:val="0"/>
              </w:rPr>
            </w:pPr>
            <w:r>
              <w:rPr>
                <w:rStyle w:val="DefaultParagraphFont"/>
                <w:b w:val="0"/>
                <w:i w:val="0"/>
                <w:strike w:val="0"/>
              </w:rPr>
              <w:t>Gán giá trị thuộc tính HTML</w:t>
            </w:r>
          </w:p>
        </w:tc>
      </w:tr>
    </w:tbl>
    <w:p>
      <w:pPr>
        <w:pStyle w:val="Quote"/>
        <w:rPr>
          <w:rStyle w:val="DefaultParagraphFont"/>
          <w:b w:val="0"/>
          <w:i w:val="0"/>
          <w:strike w:val="0"/>
        </w:rPr>
      </w:pPr>
      <w:r>
        <w:rPr>
          <w:rStyle w:val="DefaultParagraphFont"/>
          <w:b w:val="0"/>
          <w:i w:val="0"/>
          <w:strike w:val="0"/>
        </w:rPr>
        <w:t xml:space="preserve">💡 </w:t>
      </w:r>
      <w:r>
        <w:rPr>
          <w:rStyle w:val="DefaultParagraphFont"/>
          <w:b/>
          <w:i w:val="0"/>
          <w:strike w:val="0"/>
        </w:rPr>
        <w:t>Lưu ý về Event Delegation</w:t>
      </w:r>
      <w:r>
        <w:rPr>
          <w:rStyle w:val="DefaultParagraphFont"/>
          <w:b w:val="0"/>
          <w:i w:val="0"/>
          <w:strike w:val="0"/>
        </w:rPr>
        <w:t xml:space="preserve">: Thay vì gắn sự kiện cho từng phần tử con (đặc biệt khi tạo động), hãy gắn sự kiện lên phần tử </w:t>
      </w:r>
      <w:r>
        <w:rPr>
          <w:rStyle w:val="DefaultParagraphFont"/>
          <w:b/>
          <w:i w:val="0"/>
          <w:strike w:val="0"/>
        </w:rPr>
        <w:t>cha</w:t>
      </w:r>
      <w:r>
        <w:rPr>
          <w:rStyle w:val="DefaultParagraphFont"/>
          <w:b w:val="0"/>
          <w:i w:val="0"/>
          <w:strike w:val="0"/>
        </w:rPr>
        <w:t xml:space="preserve"> rồi dùng </w:t>
      </w:r>
      <w:r>
        <w:rPr>
          <w:rStyle w:val="InlineCode"/>
          <w:b w:val="0"/>
          <w:i w:val="0"/>
          <w:strike w:val="0"/>
        </w:rPr>
        <w:t>event.target</w:t>
      </w:r>
      <w:r>
        <w:rPr>
          <w:rStyle w:val="DefaultParagraphFont"/>
          <w:b w:val="0"/>
          <w:i w:val="0"/>
          <w:strike w:val="0"/>
        </w:rPr>
        <w:t xml:space="preserve"> để xác định phần tử được tương tác. Cách này hiệu quả hơn và không bị mất sự kiện khi DOM thay đổi.</w:t>
      </w:r>
    </w:p>
    <w:p>
      <w:pPr>
        <w:rPr>
          <w:rStyle w:val="DefaultParagraphFont"/>
          <w:b w:val="0"/>
          <w:i w:val="0"/>
          <w:strike w:val="0"/>
        </w:rPr>
      </w:pPr>
      <w:r>
        <w:pict>
          <v:rect id="_x0000_i1027" style="width:468pt;height:1.5pt" o:hrpct="1000" o:hrstd="t" o:hr="t" filled="t" fillcolor="gray" stroked="f">
            <v:path strokeok="f"/>
          </v:rect>
        </w:pict>
      </w:r>
    </w:p>
    <w:p>
      <w:pPr>
        <w:pStyle w:val="Heading3"/>
        <w:rPr>
          <w:rStyle w:val="DefaultParagraphFont"/>
          <w:b w:val="0"/>
          <w:i w:val="0"/>
          <w:strike w:val="0"/>
        </w:rPr>
      </w:pPr>
      <w:r>
        <w:rPr>
          <w:rStyle w:val="DefaultParagraphFont"/>
          <w:b w:val="0"/>
          <w:i w:val="0"/>
          <w:strike w:val="0"/>
        </w:rPr>
        <w:t>📝 Bài 1.1 – Bảng Điểm Sinh Viên (25 phút)</w:t>
      </w:r>
    </w:p>
    <w:p>
      <w:pPr>
        <w:rPr>
          <w:rStyle w:val="DefaultParagraphFont"/>
          <w:b w:val="0"/>
          <w:i w:val="0"/>
          <w:strike w:val="0"/>
        </w:rPr>
      </w:pPr>
      <w:r>
        <w:rPr>
          <w:rStyle w:val="DefaultParagraphFont"/>
          <w:b/>
          <w:i w:val="0"/>
          <w:strike w:val="0"/>
        </w:rPr>
        <w:t>Mô tả:</w:t>
      </w:r>
      <w:r>
        <w:rPr>
          <w:rStyle w:val="DefaultParagraphFont"/>
          <w:b w:val="0"/>
          <w:i w:val="0"/>
          <w:strike w:val="0"/>
        </w:rPr>
        <w:t xml:space="preserve"> Xây dựng trang quản lý điểm sinh viên đơn giản, có thêm và xóa dòng trong bảng.</w:t>
      </w:r>
    </w:p>
    <w:p>
      <w:pPr>
        <w:rPr>
          <w:rStyle w:val="DefaultParagraphFont"/>
          <w:b w:val="0"/>
          <w:i w:val="0"/>
          <w:strike w:val="0"/>
        </w:rPr>
      </w:pPr>
      <w:r>
        <w:rPr>
          <w:rStyle w:val="DefaultParagraphFont"/>
          <w:b/>
          <w:i w:val="0"/>
          <w:strike w:val="0"/>
        </w:rPr>
        <w:t>Yêu cầu giao diện:</w:t>
      </w:r>
    </w:p>
    <w:p>
      <w:pPr>
        <w:numPr>
          <w:ilvl w:val="0"/>
          <w:numId w:val="1"/>
        </w:numPr>
        <w:rPr>
          <w:rStyle w:val="DefaultParagraphFont"/>
          <w:b w:val="0"/>
          <w:i w:val="0"/>
          <w:strike w:val="0"/>
        </w:rPr>
      </w:pPr>
      <w:r>
        <w:rPr>
          <w:rStyle w:val="DefaultParagraphFont"/>
          <w:b w:val="0"/>
          <w:i w:val="0"/>
          <w:strike w:val="0"/>
        </w:rPr>
        <w:t xml:space="preserve">Hai ô nhập liệu: </w:t>
      </w:r>
      <w:r>
        <w:rPr>
          <w:rStyle w:val="DefaultParagraphFont"/>
          <w:b/>
          <w:i w:val="0"/>
          <w:strike w:val="0"/>
        </w:rPr>
        <w:t>Họ tên</w:t>
      </w:r>
      <w:r>
        <w:rPr>
          <w:rStyle w:val="DefaultParagraphFont"/>
          <w:b w:val="0"/>
          <w:i w:val="0"/>
          <w:strike w:val="0"/>
        </w:rPr>
        <w:t xml:space="preserve"> và </w:t>
      </w:r>
      <w:r>
        <w:rPr>
          <w:rStyle w:val="DefaultParagraphFont"/>
          <w:b/>
          <w:i w:val="0"/>
          <w:strike w:val="0"/>
        </w:rPr>
        <w:t>Điểm</w:t>
      </w:r>
      <w:r>
        <w:rPr>
          <w:rStyle w:val="DefaultParagraphFont"/>
          <w:b w:val="0"/>
          <w:i w:val="0"/>
          <w:strike w:val="0"/>
        </w:rPr>
        <w:t xml:space="preserve"> (0–10).</w:t>
      </w:r>
    </w:p>
    <w:p>
      <w:pPr>
        <w:numPr>
          <w:ilvl w:val="0"/>
          <w:numId w:val="1"/>
        </w:numPr>
        <w:rPr>
          <w:rStyle w:val="DefaultParagraphFont"/>
          <w:b w:val="0"/>
          <w:i w:val="0"/>
          <w:strike w:val="0"/>
        </w:rPr>
      </w:pPr>
      <w:r>
        <w:rPr>
          <w:rStyle w:val="DefaultParagraphFont"/>
          <w:b w:val="0"/>
          <w:i w:val="0"/>
          <w:strike w:val="0"/>
        </w:rPr>
        <w:t xml:space="preserve">Nút </w:t>
      </w:r>
      <w:r>
        <w:rPr>
          <w:rStyle w:val="DefaultParagraphFont"/>
          <w:b/>
          <w:i w:val="0"/>
          <w:strike w:val="0"/>
        </w:rPr>
        <w:t>"Thêm"</w:t>
      </w:r>
      <w:r>
        <w:rPr>
          <w:rStyle w:val="DefaultParagraphFont"/>
          <w:b w:val="0"/>
          <w:i w:val="0"/>
          <w:strike w:val="0"/>
        </w:rPr>
        <w:t xml:space="preserve"> và bảng hiển thị danh sách bên dưới.</w:t>
      </w:r>
    </w:p>
    <w:p>
      <w:pPr>
        <w:numPr>
          <w:ilvl w:val="0"/>
          <w:numId w:val="1"/>
        </w:numPr>
        <w:rPr>
          <w:rStyle w:val="DefaultParagraphFont"/>
          <w:b w:val="0"/>
          <w:i w:val="0"/>
          <w:strike w:val="0"/>
        </w:rPr>
      </w:pPr>
      <w:r>
        <w:rPr>
          <w:rStyle w:val="DefaultParagraphFont"/>
          <w:b w:val="0"/>
          <w:i w:val="0"/>
          <w:strike w:val="0"/>
        </w:rPr>
        <w:t>Bảng gồm các cột: STT | Họ tên | Điểm | Xếp loại | Thao tác.</w:t>
      </w:r>
    </w:p>
    <w:p>
      <w:pPr>
        <w:rPr>
          <w:rStyle w:val="DefaultParagraphFont"/>
          <w:b w:val="0"/>
          <w:i w:val="0"/>
          <w:strike w:val="0"/>
        </w:rPr>
      </w:pPr>
      <w:r>
        <w:rPr>
          <w:rStyle w:val="DefaultParagraphFont"/>
          <w:b/>
          <w:i w:val="0"/>
          <w:strike w:val="0"/>
        </w:rPr>
        <w:t>Yêu cầu chức năng:</w:t>
      </w:r>
    </w:p>
    <w:p>
      <w:pPr>
        <w:numPr>
          <w:ilvl w:val="0"/>
          <w:numId w:val="2"/>
        </w:numPr>
        <w:rPr>
          <w:rStyle w:val="DefaultParagraphFont"/>
          <w:b w:val="0"/>
          <w:i w:val="0"/>
          <w:strike w:val="0"/>
        </w:rPr>
      </w:pPr>
      <w:r>
        <w:rPr>
          <w:rStyle w:val="DefaultParagraphFont"/>
          <w:b w:val="0"/>
          <w:i w:val="0"/>
          <w:strike w:val="0"/>
        </w:rPr>
        <w:t>Khi bấm nút "Thêm":</w:t>
      </w:r>
    </w:p>
    <w:p>
      <w:pPr>
        <w:numPr>
          <w:ilvl w:val="1"/>
          <w:numId w:val="1"/>
        </w:numPr>
        <w:rPr>
          <w:rStyle w:val="DefaultParagraphFont"/>
          <w:b w:val="0"/>
          <w:i w:val="0"/>
          <w:strike w:val="0"/>
        </w:rPr>
      </w:pPr>
      <w:r>
        <w:rPr>
          <w:rStyle w:val="DefaultParagraphFont"/>
          <w:b w:val="0"/>
          <w:i w:val="0"/>
          <w:strike w:val="0"/>
        </w:rPr>
        <w:t xml:space="preserve">Kiểm tra: họ tên không trống, điểm hợp lệ (số từ 0–10). Nếu sai → hiện </w:t>
      </w:r>
      <w:r>
        <w:rPr>
          <w:rStyle w:val="InlineCode"/>
          <w:b w:val="0"/>
          <w:i w:val="0"/>
          <w:strike w:val="0"/>
        </w:rPr>
        <w:t>alert</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 xml:space="preserve">Tạo một hàng </w:t>
      </w:r>
      <w:r>
        <w:rPr>
          <w:rStyle w:val="InlineCode"/>
          <w:b w:val="0"/>
          <w:i w:val="0"/>
          <w:strike w:val="0"/>
        </w:rPr>
        <w:t>&lt;tr&gt;</w:t>
      </w:r>
      <w:r>
        <w:rPr>
          <w:rStyle w:val="DefaultParagraphFont"/>
          <w:b w:val="0"/>
          <w:i w:val="0"/>
          <w:strike w:val="0"/>
        </w:rPr>
        <w:t xml:space="preserve"> mới với đầy đủ thông tin, trong đó cột </w:t>
      </w:r>
      <w:r>
        <w:rPr>
          <w:rStyle w:val="DefaultParagraphFont"/>
          <w:b/>
          <w:i w:val="0"/>
          <w:strike w:val="0"/>
        </w:rPr>
        <w:t>Xếp loại</w:t>
      </w:r>
      <w:r>
        <w:rPr>
          <w:rStyle w:val="DefaultParagraphFont"/>
          <w:b w:val="0"/>
          <w:i w:val="0"/>
          <w:strike w:val="0"/>
        </w:rPr>
        <w:t xml:space="preserve"> được tính tự động theo quy tắc:</w:t>
      </w:r>
    </w:p>
    <w:p>
      <w:pPr>
        <w:numPr>
          <w:ilvl w:val="2"/>
          <w:numId w:val="1"/>
        </w:numPr>
        <w:rPr>
          <w:rStyle w:val="DefaultParagraphFont"/>
          <w:b w:val="0"/>
          <w:i w:val="0"/>
          <w:strike w:val="0"/>
        </w:rPr>
      </w:pPr>
      <w:r>
        <w:rPr>
          <w:rStyle w:val="DefaultParagraphFont"/>
          <w:b w:val="0"/>
          <w:i w:val="0"/>
          <w:strike w:val="0"/>
        </w:rPr>
        <w:t>≥ 8.5 → Giỏi | ≥ 7.0 → Khá | ≥ 5.0 → Trung bình | &lt; 5.0 → Yếu</w:t>
      </w:r>
    </w:p>
    <w:p>
      <w:pPr>
        <w:numPr>
          <w:ilvl w:val="1"/>
          <w:numId w:val="1"/>
        </w:numPr>
        <w:rPr>
          <w:rStyle w:val="DefaultParagraphFont"/>
          <w:b w:val="0"/>
          <w:i w:val="0"/>
          <w:strike w:val="0"/>
        </w:rPr>
      </w:pPr>
      <w:r>
        <w:rPr>
          <w:rStyle w:val="DefaultParagraphFont"/>
          <w:b w:val="0"/>
          <w:i w:val="0"/>
          <w:strike w:val="0"/>
        </w:rPr>
        <w:t xml:space="preserve">Hàng có điểm dưới 5.0 phải được </w:t>
      </w:r>
      <w:r>
        <w:rPr>
          <w:rStyle w:val="DefaultParagraphFont"/>
          <w:b/>
          <w:i w:val="0"/>
          <w:strike w:val="0"/>
        </w:rPr>
        <w:t>tô màu nền vàng</w:t>
      </w:r>
      <w:r>
        <w:rPr>
          <w:rStyle w:val="DefaultParagraphFont"/>
          <w:b w:val="0"/>
          <w:i w:val="0"/>
          <w:strike w:val="0"/>
        </w:rPr>
        <w:t xml:space="preserve"> để nổi bật.</w:t>
      </w:r>
    </w:p>
    <w:p>
      <w:pPr>
        <w:numPr>
          <w:ilvl w:val="1"/>
          <w:numId w:val="1"/>
        </w:numPr>
        <w:rPr>
          <w:rStyle w:val="DefaultParagraphFont"/>
          <w:b w:val="0"/>
          <w:i w:val="0"/>
          <w:strike w:val="0"/>
        </w:rPr>
      </w:pPr>
      <w:r>
        <w:rPr>
          <w:rStyle w:val="DefaultParagraphFont"/>
          <w:b w:val="0"/>
          <w:i w:val="0"/>
          <w:strike w:val="0"/>
        </w:rPr>
        <w:t>Sau khi thêm, xóa trắng ô nhập và đưa con trỏ về ô họ tên.</w:t>
      </w:r>
    </w:p>
    <w:p>
      <w:pPr>
        <w:numPr>
          <w:ilvl w:val="0"/>
          <w:numId w:val="2"/>
        </w:numPr>
        <w:rPr>
          <w:rStyle w:val="DefaultParagraphFont"/>
          <w:b w:val="0"/>
          <w:i w:val="0"/>
          <w:strike w:val="0"/>
        </w:rPr>
      </w:pPr>
      <w:r>
        <w:rPr>
          <w:rStyle w:val="DefaultParagraphFont"/>
          <w:b w:val="0"/>
          <w:i w:val="0"/>
          <w:strike w:val="0"/>
        </w:rPr>
        <w:t xml:space="preserve">Mỗi hàng có nút </w:t>
      </w:r>
      <w:r>
        <w:rPr>
          <w:rStyle w:val="DefaultParagraphFont"/>
          <w:b/>
          <w:i w:val="0"/>
          <w:strike w:val="0"/>
        </w:rPr>
        <w:t>"Xóa"</w:t>
      </w:r>
      <w:r>
        <w:rPr>
          <w:rStyle w:val="DefaultParagraphFont"/>
          <w:b w:val="0"/>
          <w:i w:val="0"/>
          <w:strike w:val="0"/>
        </w:rPr>
        <w:t xml:space="preserve"> — khi bấm, hàng đó bị xóa khỏi bảng và danh sách.</w:t>
      </w:r>
    </w:p>
    <w:p>
      <w:pPr>
        <w:numPr>
          <w:ilvl w:val="0"/>
          <w:numId w:val="2"/>
        </w:numPr>
        <w:rPr>
          <w:rStyle w:val="DefaultParagraphFont"/>
          <w:b w:val="0"/>
          <w:i w:val="0"/>
          <w:strike w:val="0"/>
        </w:rPr>
      </w:pPr>
      <w:r>
        <w:rPr>
          <w:rStyle w:val="DefaultParagraphFont"/>
          <w:b w:val="0"/>
          <w:i w:val="0"/>
          <w:strike w:val="0"/>
        </w:rPr>
        <w:t xml:space="preserve">Bên dưới bảng hiển thị dòng thống kê: tổng số sinh viên và </w:t>
      </w:r>
      <w:r>
        <w:rPr>
          <w:rStyle w:val="DefaultParagraphFont"/>
          <w:b/>
          <w:i w:val="0"/>
          <w:strike w:val="0"/>
        </w:rPr>
        <w:t>điểm trung bình</w:t>
      </w:r>
      <w:r>
        <w:rPr>
          <w:rStyle w:val="DefaultParagraphFont"/>
          <w:b w:val="0"/>
          <w:i w:val="0"/>
          <w:strike w:val="0"/>
        </w:rPr>
        <w:t xml:space="preserve"> của cả lớp (cập nhật sau mỗi lần thêm/xóa).</w:t>
      </w:r>
    </w:p>
    <w:p>
      <w:pPr>
        <w:numPr>
          <w:ilvl w:val="0"/>
          <w:numId w:val="2"/>
        </w:numPr>
        <w:rPr>
          <w:rStyle w:val="DefaultParagraphFont"/>
          <w:b w:val="0"/>
          <w:i w:val="0"/>
          <w:strike w:val="0"/>
        </w:rPr>
      </w:pPr>
      <w:r>
        <w:rPr>
          <w:rStyle w:val="DefaultParagraphFont"/>
          <w:b w:val="0"/>
          <w:i w:val="0"/>
          <w:strike w:val="0"/>
        </w:rPr>
        <w:t xml:space="preserve">Cho phép nhấn </w:t>
      </w:r>
      <w:r>
        <w:rPr>
          <w:rStyle w:val="DefaultParagraphFont"/>
          <w:b/>
          <w:i w:val="0"/>
          <w:strike w:val="0"/>
        </w:rPr>
        <w:t>Enter</w:t>
      </w:r>
      <w:r>
        <w:rPr>
          <w:rStyle w:val="DefaultParagraphFont"/>
          <w:b w:val="0"/>
          <w:i w:val="0"/>
          <w:strike w:val="0"/>
        </w:rPr>
        <w:t xml:space="preserve"> ở ô Điểm để thêm (thay vì phải dùng chuột bấm nút).</w:t>
      </w:r>
    </w:p>
    <w:p>
      <w:pPr>
        <w:rPr>
          <w:rStyle w:val="DefaultParagraphFont"/>
          <w:b w:val="0"/>
          <w:i w:val="0"/>
          <w:strike w:val="0"/>
        </w:rPr>
      </w:pPr>
      <w:r>
        <w:rPr>
          <w:rStyle w:val="DefaultParagraphFont"/>
          <w:b/>
          <w:i w:val="0"/>
          <w:strike w:val="0"/>
        </w:rPr>
        <w:t>Gợi ý kỹ thuật:</w:t>
      </w:r>
    </w:p>
    <w:p>
      <w:pPr>
        <w:numPr>
          <w:ilvl w:val="0"/>
          <w:numId w:val="1"/>
        </w:numPr>
        <w:rPr>
          <w:rStyle w:val="DefaultParagraphFont"/>
          <w:b w:val="0"/>
          <w:i w:val="0"/>
          <w:strike w:val="0"/>
        </w:rPr>
      </w:pPr>
      <w:r>
        <w:rPr>
          <w:rStyle w:val="DefaultParagraphFont"/>
          <w:b w:val="0"/>
          <w:i w:val="0"/>
          <w:strike w:val="0"/>
        </w:rPr>
        <w:t xml:space="preserve">Dùng một </w:t>
      </w:r>
      <w:r>
        <w:rPr>
          <w:rStyle w:val="DefaultParagraphFont"/>
          <w:b/>
          <w:i w:val="0"/>
          <w:strike w:val="0"/>
        </w:rPr>
        <w:t>mảng</w:t>
      </w:r>
      <w:r>
        <w:rPr>
          <w:rStyle w:val="DefaultParagraphFont"/>
          <w:b w:val="0"/>
          <w:i w:val="0"/>
          <w:strike w:val="0"/>
        </w:rPr>
        <w:t xml:space="preserve"> để lưu danh sách sinh viên, sau mỗi thay đổi gọi lại hàm </w:t>
      </w:r>
      <w:r>
        <w:rPr>
          <w:rStyle w:val="InlineCode"/>
          <w:b w:val="0"/>
          <w:i w:val="0"/>
          <w:strike w:val="0"/>
        </w:rPr>
        <w:t>renderTable()</w:t>
      </w:r>
      <w:r>
        <w:rPr>
          <w:rStyle w:val="DefaultParagraphFont"/>
          <w:b w:val="0"/>
          <w:i w:val="0"/>
          <w:strike w:val="0"/>
        </w:rPr>
        <w:t xml:space="preserve"> để vẽ lại toàn bộ bảng.</w:t>
      </w:r>
    </w:p>
    <w:p>
      <w:pPr>
        <w:numPr>
          <w:ilvl w:val="0"/>
          <w:numId w:val="1"/>
        </w:numPr>
        <w:rPr>
          <w:rStyle w:val="DefaultParagraphFont"/>
          <w:b w:val="0"/>
          <w:i w:val="0"/>
          <w:strike w:val="0"/>
        </w:rPr>
      </w:pPr>
      <w:r>
        <w:rPr>
          <w:rStyle w:val="DefaultParagraphFont"/>
          <w:b w:val="0"/>
          <w:i w:val="0"/>
          <w:strike w:val="0"/>
        </w:rPr>
        <w:t xml:space="preserve">Dùng </w:t>
      </w:r>
      <w:r>
        <w:rPr>
          <w:rStyle w:val="DefaultParagraphFont"/>
          <w:b/>
          <w:i w:val="0"/>
          <w:strike w:val="0"/>
        </w:rPr>
        <w:t>Event Delegation</w:t>
      </w:r>
      <w:r>
        <w:rPr>
          <w:rStyle w:val="DefaultParagraphFont"/>
          <w:b w:val="0"/>
          <w:i w:val="0"/>
          <w:strike w:val="0"/>
        </w:rPr>
        <w:t xml:space="preserve"> trên </w:t>
      </w:r>
      <w:r>
        <w:rPr>
          <w:rStyle w:val="InlineCode"/>
          <w:b w:val="0"/>
          <w:i w:val="0"/>
          <w:strike w:val="0"/>
        </w:rPr>
        <w:t>&lt;tbody&gt;</w:t>
      </w:r>
      <w:r>
        <w:rPr>
          <w:rStyle w:val="DefaultParagraphFont"/>
          <w:b w:val="0"/>
          <w:i w:val="0"/>
          <w:strike w:val="0"/>
        </w:rPr>
        <w:t xml:space="preserve"> để xử lý sự kiện xóa thay vì gắn trực tiếp từng nút.</w:t>
      </w:r>
    </w:p>
    <w:p>
      <w:pPr>
        <w:numPr>
          <w:ilvl w:val="0"/>
          <w:numId w:val="1"/>
        </w:numPr>
        <w:rPr>
          <w:rStyle w:val="DefaultParagraphFont"/>
          <w:b w:val="0"/>
          <w:i w:val="0"/>
          <w:strike w:val="0"/>
        </w:rPr>
      </w:pPr>
      <w:r>
        <w:rPr>
          <w:rStyle w:val="DefaultParagraphFont"/>
          <w:b w:val="0"/>
          <w:i w:val="0"/>
          <w:strike w:val="0"/>
        </w:rPr>
        <w:t xml:space="preserve">Dùng thuộc tính </w:t>
      </w:r>
      <w:r>
        <w:rPr>
          <w:rStyle w:val="InlineCode"/>
          <w:b w:val="0"/>
          <w:i w:val="0"/>
          <w:strike w:val="0"/>
        </w:rPr>
        <w:t>data-index</w:t>
      </w:r>
      <w:r>
        <w:rPr>
          <w:rStyle w:val="DefaultParagraphFont"/>
          <w:b w:val="0"/>
          <w:i w:val="0"/>
          <w:strike w:val="0"/>
        </w:rPr>
        <w:t xml:space="preserve"> trên nút Xóa để biết cần xóa phần tử nào trong mảng.</w:t>
      </w:r>
    </w:p>
    <w:p>
      <w:pPr>
        <w:rPr>
          <w:rStyle w:val="DefaultParagraphFont"/>
          <w:b w:val="0"/>
          <w:i w:val="0"/>
          <w:strike w:val="0"/>
        </w:rPr>
      </w:pPr>
      <w:r>
        <w:pict>
          <v:rect id="_x0000_i1028" style="width:468pt;height:1.5pt" o:hrpct="1000" o:hrstd="t" o:hr="t" filled="t" fillcolor="gray" stroked="f">
            <v:path strokeok="f"/>
          </v:rect>
        </w:pict>
      </w:r>
    </w:p>
    <w:p>
      <w:pPr>
        <w:pStyle w:val="Heading3"/>
        <w:rPr>
          <w:rStyle w:val="DefaultParagraphFont"/>
          <w:b w:val="0"/>
          <w:i w:val="0"/>
          <w:strike w:val="0"/>
        </w:rPr>
      </w:pPr>
      <w:r>
        <w:rPr>
          <w:rStyle w:val="DefaultParagraphFont"/>
          <w:b w:val="0"/>
          <w:i w:val="0"/>
          <w:strike w:val="0"/>
        </w:rPr>
        <w:t>📝 Bài 1.2 – Bộ Lọc &amp; Tìm Kiếm Danh Sách (25 phút)</w:t>
      </w:r>
    </w:p>
    <w:p>
      <w:pPr>
        <w:rPr>
          <w:rStyle w:val="DefaultParagraphFont"/>
          <w:b w:val="0"/>
          <w:i w:val="0"/>
          <w:strike w:val="0"/>
        </w:rPr>
      </w:pPr>
      <w:r>
        <w:rPr>
          <w:rStyle w:val="DefaultParagraphFont"/>
          <w:b/>
          <w:i w:val="0"/>
          <w:strike w:val="0"/>
        </w:rPr>
        <w:t>Mô tả:</w:t>
      </w:r>
      <w:r>
        <w:rPr>
          <w:rStyle w:val="DefaultParagraphFont"/>
          <w:b w:val="0"/>
          <w:i w:val="0"/>
          <w:strike w:val="0"/>
        </w:rPr>
        <w:t xml:space="preserve"> Nâng cấp bài 1.1 (hoặc tạo trang mới) với khả năng tìm kiếm và lọc dữ liệu theo thời gian thực.</w:t>
      </w:r>
    </w:p>
    <w:p>
      <w:pPr>
        <w:rPr>
          <w:rStyle w:val="DefaultParagraphFont"/>
          <w:b w:val="0"/>
          <w:i w:val="0"/>
          <w:strike w:val="0"/>
        </w:rPr>
      </w:pPr>
      <w:r>
        <w:rPr>
          <w:rStyle w:val="DefaultParagraphFont"/>
          <w:b/>
          <w:i w:val="0"/>
          <w:strike w:val="0"/>
        </w:rPr>
        <w:t>Yêu cầu chức năng:</w:t>
      </w:r>
    </w:p>
    <w:p>
      <w:pPr>
        <w:numPr>
          <w:ilvl w:val="0"/>
          <w:numId w:val="3"/>
        </w:numPr>
        <w:rPr>
          <w:rStyle w:val="DefaultParagraphFont"/>
          <w:b w:val="0"/>
          <w:i w:val="0"/>
          <w:strike w:val="0"/>
        </w:rPr>
      </w:pPr>
      <w:r>
        <w:rPr>
          <w:rStyle w:val="DefaultParagraphFont"/>
          <w:b/>
          <w:i w:val="0"/>
          <w:strike w:val="0"/>
        </w:rPr>
        <w:t>Tìm kiếm realtime</w:t>
      </w:r>
      <w:r>
        <w:rPr>
          <w:rStyle w:val="DefaultParagraphFont"/>
          <w:b w:val="0"/>
          <w:i w:val="0"/>
          <w:strike w:val="0"/>
        </w:rPr>
        <w:t>: Thêm ô tìm kiếm phía trên bảng. Khi người dùng gõ vào (</w:t>
      </w:r>
      <w:r>
        <w:rPr>
          <w:rStyle w:val="InlineCode"/>
          <w:b w:val="0"/>
          <w:i w:val="0"/>
          <w:strike w:val="0"/>
        </w:rPr>
        <w:t>input</w:t>
      </w:r>
      <w:r>
        <w:rPr>
          <w:rStyle w:val="DefaultParagraphFont"/>
          <w:b w:val="0"/>
          <w:i w:val="0"/>
          <w:strike w:val="0"/>
        </w:rPr>
        <w:t xml:space="preserve"> event), bảng lập tức chỉ hiển thị các hàng có tên </w:t>
      </w:r>
      <w:r>
        <w:rPr>
          <w:rStyle w:val="DefaultParagraphFont"/>
          <w:b/>
          <w:i w:val="0"/>
          <w:strike w:val="0"/>
        </w:rPr>
        <w:t>chứa chuỗi tìm kiếm</w:t>
      </w:r>
      <w:r>
        <w:rPr>
          <w:rStyle w:val="DefaultParagraphFont"/>
          <w:b w:val="0"/>
          <w:i w:val="0"/>
          <w:strike w:val="0"/>
        </w:rPr>
        <w:t xml:space="preserve"> (không phân biệt hoa thường). Nếu không tìm thấy kết quả → hiển thị dòng chữ "Không có kết quả".</w:t>
      </w:r>
    </w:p>
    <w:p>
      <w:pPr>
        <w:numPr>
          <w:ilvl w:val="0"/>
          <w:numId w:val="3"/>
        </w:numPr>
        <w:rPr>
          <w:rStyle w:val="DefaultParagraphFont"/>
          <w:b w:val="0"/>
          <w:i w:val="0"/>
          <w:strike w:val="0"/>
        </w:rPr>
      </w:pPr>
      <w:r>
        <w:rPr>
          <w:rStyle w:val="DefaultParagraphFont"/>
          <w:b/>
          <w:i w:val="0"/>
          <w:strike w:val="0"/>
        </w:rPr>
        <w:t>Lọc theo xếp loại</w:t>
      </w:r>
      <w:r>
        <w:rPr>
          <w:rStyle w:val="DefaultParagraphFont"/>
          <w:b w:val="0"/>
          <w:i w:val="0"/>
          <w:strike w:val="0"/>
        </w:rPr>
        <w:t xml:space="preserve">: Thêm </w:t>
      </w:r>
      <w:r>
        <w:rPr>
          <w:rStyle w:val="InlineCode"/>
          <w:b w:val="0"/>
          <w:i w:val="0"/>
          <w:strike w:val="0"/>
        </w:rPr>
        <w:t>&lt;select&gt;</w:t>
      </w:r>
      <w:r>
        <w:rPr>
          <w:rStyle w:val="DefaultParagraphFont"/>
          <w:b w:val="0"/>
          <w:i w:val="0"/>
          <w:strike w:val="0"/>
        </w:rPr>
        <w:t xml:space="preserve"> với các tùy chọn: Tất cả / Giỏi / Khá / Trung bình / Yếu. Khi thay đổi (</w:t>
      </w:r>
      <w:r>
        <w:rPr>
          <w:rStyle w:val="InlineCode"/>
          <w:b w:val="0"/>
          <w:i w:val="0"/>
          <w:strike w:val="0"/>
        </w:rPr>
        <w:t>change</w:t>
      </w:r>
      <w:r>
        <w:rPr>
          <w:rStyle w:val="DefaultParagraphFont"/>
          <w:b w:val="0"/>
          <w:i w:val="0"/>
          <w:strike w:val="0"/>
        </w:rPr>
        <w:t xml:space="preserve"> event), bảng chỉ hiển thị sinh viên thuộc xếp loại được chọn.</w:t>
      </w:r>
    </w:p>
    <w:p>
      <w:pPr>
        <w:numPr>
          <w:ilvl w:val="0"/>
          <w:numId w:val="3"/>
        </w:numPr>
        <w:rPr>
          <w:rStyle w:val="DefaultParagraphFont"/>
          <w:b w:val="0"/>
          <w:i w:val="0"/>
          <w:strike w:val="0"/>
        </w:rPr>
      </w:pPr>
      <w:r>
        <w:rPr>
          <w:rStyle w:val="DefaultParagraphFont"/>
          <w:b/>
          <w:i w:val="0"/>
          <w:strike w:val="0"/>
        </w:rPr>
        <w:t>Sắp xếp</w:t>
      </w:r>
      <w:r>
        <w:rPr>
          <w:rStyle w:val="DefaultParagraphFont"/>
          <w:b w:val="0"/>
          <w:i w:val="0"/>
          <w:strike w:val="0"/>
        </w:rPr>
        <w:t xml:space="preserve">: Khi người dùng click vào tiêu đề cột </w:t>
      </w:r>
      <w:r>
        <w:rPr>
          <w:rStyle w:val="DefaultParagraphFont"/>
          <w:b/>
          <w:i w:val="0"/>
          <w:strike w:val="0"/>
        </w:rPr>
        <w:t>"Điểm"</w:t>
      </w:r>
      <w:r>
        <w:rPr>
          <w:rStyle w:val="DefaultParagraphFont"/>
          <w:b w:val="0"/>
          <w:i w:val="0"/>
          <w:strike w:val="0"/>
        </w:rPr>
        <w:t>, danh sách được sắp xếp tăng dần; click lần nữa thì giảm dần. Tiêu đề cột hiển thị mũi tên ▲ / ▼ để chỉ chiều sắp xếp hiện tại.</w:t>
      </w:r>
    </w:p>
    <w:p>
      <w:pPr>
        <w:numPr>
          <w:ilvl w:val="0"/>
          <w:numId w:val="3"/>
        </w:numPr>
        <w:rPr>
          <w:rStyle w:val="DefaultParagraphFont"/>
          <w:b w:val="0"/>
          <w:i w:val="0"/>
          <w:strike w:val="0"/>
        </w:rPr>
      </w:pPr>
      <w:r>
        <w:rPr>
          <w:rStyle w:val="DefaultParagraphFont"/>
          <w:b/>
          <w:i w:val="0"/>
          <w:strike w:val="0"/>
        </w:rPr>
        <w:t>Kết hợp</w:t>
      </w:r>
      <w:r>
        <w:rPr>
          <w:rStyle w:val="DefaultParagraphFont"/>
          <w:b w:val="0"/>
          <w:i w:val="0"/>
          <w:strike w:val="0"/>
        </w:rPr>
        <w:t xml:space="preserve">: Tìm kiếm, lọc và sắp xếp có thể </w:t>
      </w:r>
      <w:r>
        <w:rPr>
          <w:rStyle w:val="DefaultParagraphFont"/>
          <w:b/>
          <w:i w:val="0"/>
          <w:strike w:val="0"/>
        </w:rPr>
        <w:t>hoạt động đồng thời</w:t>
      </w:r>
      <w:r>
        <w:rPr>
          <w:rStyle w:val="DefaultParagraphFont"/>
          <w:b w:val="0"/>
          <w:i w:val="0"/>
          <w:strike w:val="0"/>
        </w:rPr>
        <w:t xml:space="preserve"> (ví dụ: tìm tên "Nguyễn" trong nhóm "Khá" sắp xếp theo điểm tăng dần).</w:t>
      </w:r>
    </w:p>
    <w:p>
      <w:pPr>
        <w:rPr>
          <w:rStyle w:val="DefaultParagraphFont"/>
          <w:b w:val="0"/>
          <w:i w:val="0"/>
          <w:strike w:val="0"/>
        </w:rPr>
      </w:pPr>
      <w:r>
        <w:rPr>
          <w:rStyle w:val="DefaultParagraphFont"/>
          <w:b/>
          <w:i w:val="0"/>
          <w:strike w:val="0"/>
        </w:rPr>
        <w:t>Gợi ý kỹ thuật:</w:t>
      </w:r>
    </w:p>
    <w:p>
      <w:pPr>
        <w:numPr>
          <w:ilvl w:val="0"/>
          <w:numId w:val="1"/>
        </w:numPr>
        <w:rPr>
          <w:rStyle w:val="DefaultParagraphFont"/>
          <w:b w:val="0"/>
          <w:i w:val="0"/>
          <w:strike w:val="0"/>
        </w:rPr>
      </w:pPr>
      <w:r>
        <w:rPr>
          <w:rStyle w:val="DefaultParagraphFont"/>
          <w:b w:val="0"/>
          <w:i w:val="0"/>
          <w:strike w:val="0"/>
        </w:rPr>
        <w:t xml:space="preserve">Giữ nguyên mảng gốc </w:t>
      </w:r>
      <w:r>
        <w:rPr>
          <w:rStyle w:val="InlineCode"/>
          <w:b w:val="0"/>
          <w:i w:val="0"/>
          <w:strike w:val="0"/>
        </w:rPr>
        <w:t>students[]</w:t>
      </w:r>
      <w:r>
        <w:rPr>
          <w:rStyle w:val="DefaultParagraphFont"/>
          <w:b w:val="0"/>
          <w:i w:val="0"/>
          <w:strike w:val="0"/>
        </w:rPr>
        <w:t xml:space="preserve">, tạo thêm biến </w:t>
      </w:r>
      <w:r>
        <w:rPr>
          <w:rStyle w:val="InlineCode"/>
          <w:b w:val="0"/>
          <w:i w:val="0"/>
          <w:strike w:val="0"/>
        </w:rPr>
        <w:t>filteredStudents[]</w:t>
      </w:r>
      <w:r>
        <w:rPr>
          <w:rStyle w:val="DefaultParagraphFont"/>
          <w:b w:val="0"/>
          <w:i w:val="0"/>
          <w:strike w:val="0"/>
        </w:rPr>
        <w:t xml:space="preserve"> là kết quả sau khi áp dụng bộ lọc + tìm kiếm + sắp xếp. Hàm </w:t>
      </w:r>
      <w:r>
        <w:rPr>
          <w:rStyle w:val="InlineCode"/>
          <w:b w:val="0"/>
          <w:i w:val="0"/>
          <w:strike w:val="0"/>
        </w:rPr>
        <w:t>renderTable()</w:t>
      </w:r>
      <w:r>
        <w:rPr>
          <w:rStyle w:val="DefaultParagraphFont"/>
          <w:b w:val="0"/>
          <w:i w:val="0"/>
          <w:strike w:val="0"/>
        </w:rPr>
        <w:t xml:space="preserve"> chỉ vẽ </w:t>
      </w:r>
      <w:r>
        <w:rPr>
          <w:rStyle w:val="InlineCode"/>
          <w:b w:val="0"/>
          <w:i w:val="0"/>
          <w:strike w:val="0"/>
        </w:rPr>
        <w:t>filteredStudents[]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 xml:space="preserve">Viết một hàm </w:t>
      </w:r>
      <w:r>
        <w:rPr>
          <w:rStyle w:val="InlineCode"/>
          <w:b w:val="0"/>
          <w:i w:val="0"/>
          <w:strike w:val="0"/>
        </w:rPr>
        <w:t>applyFilters()</w:t>
      </w:r>
      <w:r>
        <w:rPr>
          <w:rStyle w:val="DefaultParagraphFont"/>
          <w:b w:val="0"/>
          <w:i w:val="0"/>
          <w:strike w:val="0"/>
        </w:rPr>
        <w:t xml:space="preserve"> duy nhất, gọi hàm này mỗi khi có bất kỳ thay đổi nào (tìm kiếm, lọc, sắp xếp).</w:t>
      </w:r>
    </w:p>
    <w:p>
      <w:pPr>
        <w:numPr>
          <w:ilvl w:val="0"/>
          <w:numId w:val="1"/>
        </w:numPr>
        <w:rPr>
          <w:rStyle w:val="DefaultParagraphFont"/>
          <w:b w:val="0"/>
          <w:i w:val="0"/>
          <w:strike w:val="0"/>
        </w:rPr>
      </w:pPr>
      <w:r>
        <w:rPr>
          <w:rStyle w:val="DefaultParagraphFont"/>
          <w:b w:val="0"/>
          <w:i w:val="0"/>
          <w:strike w:val="0"/>
        </w:rPr>
        <w:t xml:space="preserve">Dùng </w:t>
      </w:r>
      <w:r>
        <w:rPr>
          <w:rStyle w:val="InlineCode"/>
          <w:b w:val="0"/>
          <w:i w:val="0"/>
          <w:strike w:val="0"/>
        </w:rPr>
        <w:t>array.filter()</w:t>
      </w:r>
      <w:r>
        <w:rPr>
          <w:rStyle w:val="DefaultParagraphFont"/>
          <w:b w:val="0"/>
          <w:i w:val="0"/>
          <w:strike w:val="0"/>
        </w:rPr>
        <w:t xml:space="preserve">, </w:t>
      </w:r>
      <w:r>
        <w:rPr>
          <w:rStyle w:val="InlineCode"/>
          <w:b w:val="0"/>
          <w:i w:val="0"/>
          <w:strike w:val="0"/>
        </w:rPr>
        <w:t>array.sort()</w:t>
      </w:r>
      <w:r>
        <w:rPr>
          <w:rStyle w:val="DefaultParagraphFont"/>
          <w:b w:val="0"/>
          <w:i w:val="0"/>
          <w:strike w:val="0"/>
        </w:rPr>
        <w:t xml:space="preserve"> để xử lý dữ liệu.</w:t>
      </w:r>
    </w:p>
    <w:p>
      <w:pPr>
        <w:numPr>
          <w:ilvl w:val="0"/>
          <w:numId w:val="1"/>
        </w:numPr>
        <w:rPr>
          <w:rStyle w:val="DefaultParagraphFont"/>
          <w:b w:val="0"/>
          <w:i w:val="0"/>
          <w:strike w:val="0"/>
        </w:rPr>
      </w:pPr>
      <w:r>
        <w:rPr>
          <w:rStyle w:val="DefaultParagraphFont"/>
          <w:b w:val="0"/>
          <w:i w:val="0"/>
          <w:strike w:val="0"/>
        </w:rPr>
        <w:t xml:space="preserve">Dùng </w:t>
      </w:r>
      <w:r>
        <w:rPr>
          <w:rStyle w:val="InlineCode"/>
          <w:b w:val="0"/>
          <w:i w:val="0"/>
          <w:strike w:val="0"/>
        </w:rPr>
        <w:t>str.toLowerCase().includes(keyword)</w:t>
      </w:r>
      <w:r>
        <w:rPr>
          <w:rStyle w:val="DefaultParagraphFont"/>
          <w:b w:val="0"/>
          <w:i w:val="0"/>
          <w:strike w:val="0"/>
        </w:rPr>
        <w:t xml:space="preserve"> để tìm kiếm không phân biệt hoa thường.</w:t>
      </w:r>
    </w:p>
    <w:p>
      <w:pPr>
        <w:rPr>
          <w:rStyle w:val="DefaultParagraphFont"/>
          <w:b w:val="0"/>
          <w:i w:val="0"/>
          <w:strike w:val="0"/>
        </w:rPr>
      </w:pPr>
      <w:r>
        <w:pict>
          <v:rect id="_x0000_i1029"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PHẦN 2 – VALIDATION TRONG FORM ⭐ (60 phút)</w:t>
      </w:r>
    </w:p>
    <w:p>
      <w:pPr>
        <w:pStyle w:val="Quote"/>
        <w:rPr>
          <w:rStyle w:val="DefaultParagraphFont"/>
          <w:b w:val="0"/>
          <w:i w:val="0"/>
          <w:strike w:val="0"/>
        </w:rPr>
      </w:pPr>
      <w:r>
        <w:rPr>
          <w:rStyle w:val="DefaultParagraphFont"/>
          <w:b w:val="0"/>
          <w:i w:val="0"/>
          <w:strike w:val="0"/>
        </w:rPr>
        <w:t xml:space="preserve">⚠️ </w:t>
      </w:r>
      <w:r>
        <w:rPr>
          <w:rStyle w:val="DefaultParagraphFont"/>
          <w:b/>
          <w:i w:val="0"/>
          <w:strike w:val="0"/>
        </w:rPr>
        <w:t>Đây là phần thi chính – Sinh viên cần nắm vững và thực hành thành thạo.</w:t>
      </w:r>
    </w:p>
    <w:p>
      <w:pPr>
        <w:pStyle w:val="Heading3"/>
        <w:rPr>
          <w:rStyle w:val="DefaultParagraphFont"/>
          <w:b w:val="0"/>
          <w:i w:val="0"/>
          <w:strike w:val="0"/>
        </w:rPr>
      </w:pPr>
      <w:r>
        <w:rPr>
          <w:rStyle w:val="DefaultParagraphFont"/>
          <w:b w:val="0"/>
          <w:i w:val="0"/>
          <w:strike w:val="0"/>
        </w:rPr>
        <w:t>2.1 Kiến thức cần nắm trước khi làm bài</w:t>
      </w:r>
    </w:p>
    <w:p>
      <w:pPr>
        <w:rPr>
          <w:rStyle w:val="DefaultParagraphFont"/>
          <w:b w:val="0"/>
          <w:i w:val="0"/>
          <w:strike w:val="0"/>
        </w:rPr>
      </w:pPr>
      <w:r>
        <w:rPr>
          <w:rStyle w:val="DefaultParagraphFont"/>
          <w:b/>
          <w:i w:val="0"/>
          <w:strike w:val="0"/>
        </w:rPr>
        <w:t>Các sự kiện quan trọng trong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Sự kiện</w:t>
            </w:r>
          </w:p>
        </w:tc>
        <w:tc>
          <w:tcPr/>
          <w:p>
            <w:pPr>
              <w:jc w:val="center"/>
              <w:rPr>
                <w:rStyle w:val="DefaultParagraphFont"/>
                <w:b w:val="0"/>
                <w:i w:val="0"/>
                <w:strike w:val="0"/>
              </w:rPr>
            </w:pPr>
            <w:r>
              <w:rPr>
                <w:rStyle w:val="DefaultParagraphFont"/>
                <w:b w:val="0"/>
                <w:i w:val="0"/>
                <w:strike w:val="0"/>
              </w:rPr>
              <w:t>Khi nào kích hoạt</w:t>
            </w:r>
          </w:p>
        </w:tc>
        <w:tc>
          <w:tcPr/>
          <w:p>
            <w:pPr>
              <w:jc w:val="center"/>
              <w:rPr>
                <w:rStyle w:val="DefaultParagraphFont"/>
                <w:b w:val="0"/>
                <w:i w:val="0"/>
                <w:strike w:val="0"/>
              </w:rPr>
            </w:pPr>
            <w:r>
              <w:rPr>
                <w:rStyle w:val="DefaultParagraphFont"/>
                <w:b w:val="0"/>
                <w:i w:val="0"/>
                <w:strike w:val="0"/>
              </w:rPr>
              <w:t>Dùng để</w:t>
            </w:r>
          </w:p>
        </w:tc>
      </w:tr>
      <w:tr>
        <w:tblPrEx>
          <w:tblW w:w="5000" w:type="pct"/>
        </w:tblPrEx>
        <w:tc>
          <w:tcPr/>
          <w:p>
            <w:pPr>
              <w:jc w:val="center"/>
              <w:rPr>
                <w:rStyle w:val="DefaultParagraphFont"/>
                <w:b w:val="0"/>
                <w:i w:val="0"/>
                <w:strike w:val="0"/>
              </w:rPr>
            </w:pPr>
            <w:r>
              <w:rPr>
                <w:rStyle w:val="InlineCode"/>
                <w:b w:val="0"/>
                <w:i w:val="0"/>
                <w:strike w:val="0"/>
              </w:rPr>
              <w:t>submit</w:t>
            </w:r>
          </w:p>
        </w:tc>
        <w:tc>
          <w:tcPr/>
          <w:p>
            <w:pPr>
              <w:jc w:val="center"/>
              <w:rPr>
                <w:rStyle w:val="DefaultParagraphFont"/>
                <w:b w:val="0"/>
                <w:i w:val="0"/>
                <w:strike w:val="0"/>
              </w:rPr>
            </w:pPr>
            <w:r>
              <w:rPr>
                <w:rStyle w:val="DefaultParagraphFont"/>
                <w:b w:val="0"/>
                <w:i w:val="0"/>
                <w:strike w:val="0"/>
              </w:rPr>
              <w:t>Khi nhấn nút submit hoặc Enter</w:t>
            </w:r>
          </w:p>
        </w:tc>
        <w:tc>
          <w:tcPr/>
          <w:p>
            <w:pPr>
              <w:jc w:val="center"/>
              <w:rPr>
                <w:rStyle w:val="DefaultParagraphFont"/>
                <w:b w:val="0"/>
                <w:i w:val="0"/>
                <w:strike w:val="0"/>
              </w:rPr>
            </w:pPr>
            <w:r>
              <w:rPr>
                <w:rStyle w:val="DefaultParagraphFont"/>
                <w:b w:val="0"/>
                <w:i w:val="0"/>
                <w:strike w:val="0"/>
              </w:rPr>
              <w:t>Validate toàn bộ form trước khi gửi</w:t>
            </w:r>
          </w:p>
        </w:tc>
      </w:tr>
      <w:tr>
        <w:tblPrEx>
          <w:tblW w:w="5000" w:type="pct"/>
        </w:tblPrEx>
        <w:tc>
          <w:tcPr/>
          <w:p>
            <w:pPr>
              <w:jc w:val="center"/>
              <w:rPr>
                <w:rStyle w:val="DefaultParagraphFont"/>
                <w:b w:val="0"/>
                <w:i w:val="0"/>
                <w:strike w:val="0"/>
              </w:rPr>
            </w:pPr>
            <w:r>
              <w:rPr>
                <w:rStyle w:val="InlineCode"/>
                <w:b w:val="0"/>
                <w:i w:val="0"/>
                <w:strike w:val="0"/>
              </w:rPr>
              <w:t>blur</w:t>
            </w:r>
          </w:p>
        </w:tc>
        <w:tc>
          <w:tcPr/>
          <w:p>
            <w:pPr>
              <w:jc w:val="center"/>
              <w:rPr>
                <w:rStyle w:val="DefaultParagraphFont"/>
                <w:b w:val="0"/>
                <w:i w:val="0"/>
                <w:strike w:val="0"/>
              </w:rPr>
            </w:pPr>
            <w:r>
              <w:rPr>
                <w:rStyle w:val="DefaultParagraphFont"/>
                <w:b w:val="0"/>
                <w:i w:val="0"/>
                <w:strike w:val="0"/>
              </w:rPr>
              <w:t>Khi người dùng rời khỏi một trường</w:t>
            </w:r>
          </w:p>
        </w:tc>
        <w:tc>
          <w:tcPr/>
          <w:p>
            <w:pPr>
              <w:jc w:val="center"/>
              <w:rPr>
                <w:rStyle w:val="DefaultParagraphFont"/>
                <w:b w:val="0"/>
                <w:i w:val="0"/>
                <w:strike w:val="0"/>
              </w:rPr>
            </w:pPr>
            <w:r>
              <w:rPr>
                <w:rStyle w:val="DefaultParagraphFont"/>
                <w:b w:val="0"/>
                <w:i w:val="0"/>
                <w:strike w:val="0"/>
              </w:rPr>
              <w:t>Validate từng trường ngay lập tức</w:t>
            </w:r>
          </w:p>
        </w:tc>
      </w:tr>
      <w:tr>
        <w:tblPrEx>
          <w:tblW w:w="5000" w:type="pct"/>
        </w:tblPrEx>
        <w:tc>
          <w:tcPr/>
          <w:p>
            <w:pPr>
              <w:jc w:val="center"/>
              <w:rPr>
                <w:rStyle w:val="DefaultParagraphFont"/>
                <w:b w:val="0"/>
                <w:i w:val="0"/>
                <w:strike w:val="0"/>
              </w:rPr>
            </w:pPr>
            <w:r>
              <w:rPr>
                <w:rStyle w:val="InlineCode"/>
                <w:b w:val="0"/>
                <w:i w:val="0"/>
                <w:strike w:val="0"/>
              </w:rPr>
              <w:t>input</w:t>
            </w:r>
          </w:p>
        </w:tc>
        <w:tc>
          <w:tcPr/>
          <w:p>
            <w:pPr>
              <w:jc w:val="center"/>
              <w:rPr>
                <w:rStyle w:val="DefaultParagraphFont"/>
                <w:b w:val="0"/>
                <w:i w:val="0"/>
                <w:strike w:val="0"/>
              </w:rPr>
            </w:pPr>
            <w:r>
              <w:rPr>
                <w:rStyle w:val="DefaultParagraphFont"/>
                <w:b w:val="0"/>
                <w:i w:val="0"/>
                <w:strike w:val="0"/>
              </w:rPr>
              <w:t>Mỗi khi nội dung thay đổi</w:t>
            </w:r>
          </w:p>
        </w:tc>
        <w:tc>
          <w:tcPr/>
          <w:p>
            <w:pPr>
              <w:jc w:val="center"/>
              <w:rPr>
                <w:rStyle w:val="DefaultParagraphFont"/>
                <w:b w:val="0"/>
                <w:i w:val="0"/>
                <w:strike w:val="0"/>
              </w:rPr>
            </w:pPr>
            <w:r>
              <w:rPr>
                <w:rStyle w:val="DefaultParagraphFont"/>
                <w:b w:val="0"/>
                <w:i w:val="0"/>
                <w:strike w:val="0"/>
              </w:rPr>
              <w:t>Xóa thông báo lỗi / validate realtime</w:t>
            </w:r>
          </w:p>
        </w:tc>
      </w:tr>
      <w:tr>
        <w:tblPrEx>
          <w:tblW w:w="5000" w:type="pct"/>
        </w:tblPrEx>
        <w:tc>
          <w:tcPr/>
          <w:p>
            <w:pPr>
              <w:jc w:val="center"/>
              <w:rPr>
                <w:rStyle w:val="DefaultParagraphFont"/>
                <w:b w:val="0"/>
                <w:i w:val="0"/>
                <w:strike w:val="0"/>
              </w:rPr>
            </w:pPr>
            <w:r>
              <w:rPr>
                <w:rStyle w:val="InlineCode"/>
                <w:b w:val="0"/>
                <w:i w:val="0"/>
                <w:strike w:val="0"/>
              </w:rPr>
              <w:t>change</w:t>
            </w:r>
          </w:p>
        </w:tc>
        <w:tc>
          <w:tcPr/>
          <w:p>
            <w:pPr>
              <w:jc w:val="center"/>
              <w:rPr>
                <w:rStyle w:val="DefaultParagraphFont"/>
                <w:b w:val="0"/>
                <w:i w:val="0"/>
                <w:strike w:val="0"/>
              </w:rPr>
            </w:pPr>
            <w:r>
              <w:rPr>
                <w:rStyle w:val="DefaultParagraphFont"/>
                <w:b w:val="0"/>
                <w:i w:val="0"/>
                <w:strike w:val="0"/>
              </w:rPr>
              <w:t>Khi giá trị thay đổi và rời khỏi trường</w:t>
            </w:r>
          </w:p>
        </w:tc>
        <w:tc>
          <w:tcPr/>
          <w:p>
            <w:pPr>
              <w:jc w:val="center"/>
              <w:rPr>
                <w:rStyle w:val="DefaultParagraphFont"/>
                <w:b w:val="0"/>
                <w:i w:val="0"/>
                <w:strike w:val="0"/>
              </w:rPr>
            </w:pPr>
            <w:r>
              <w:rPr>
                <w:rStyle w:val="DefaultParagraphFont"/>
                <w:b w:val="0"/>
                <w:i w:val="0"/>
                <w:strike w:val="0"/>
              </w:rPr>
              <w:t xml:space="preserve">Dùng cho </w:t>
            </w:r>
            <w:r>
              <w:rPr>
                <w:rStyle w:val="InlineCode"/>
                <w:b w:val="0"/>
                <w:i w:val="0"/>
                <w:strike w:val="0"/>
              </w:rPr>
              <w:t>&lt;select&gt;</w:t>
            </w:r>
            <w:r>
              <w:rPr>
                <w:rStyle w:val="DefaultParagraphFont"/>
                <w:b w:val="0"/>
                <w:i w:val="0"/>
                <w:strike w:val="0"/>
              </w:rPr>
              <w:t>, checkbox, radio</w:t>
            </w:r>
          </w:p>
        </w:tc>
      </w:tr>
    </w:tbl>
    <w:p>
      <w:pPr>
        <w:rPr>
          <w:rStyle w:val="DefaultParagraphFont"/>
          <w:b w:val="0"/>
          <w:i w:val="0"/>
          <w:strike w:val="0"/>
        </w:rPr>
      </w:pPr>
      <w:r>
        <w:rPr>
          <w:rStyle w:val="DefaultParagraphFont"/>
          <w:b/>
          <w:i w:val="0"/>
          <w:strike w:val="0"/>
        </w:rPr>
        <w:t>Nguyên tắc hiển thị lỗi tốt:</w:t>
      </w:r>
    </w:p>
    <w:p>
      <w:pPr>
        <w:numPr>
          <w:ilvl w:val="0"/>
          <w:numId w:val="1"/>
        </w:numPr>
        <w:rPr>
          <w:rStyle w:val="DefaultParagraphFont"/>
          <w:b w:val="0"/>
          <w:i w:val="0"/>
          <w:strike w:val="0"/>
        </w:rPr>
      </w:pPr>
      <w:r>
        <w:rPr>
          <w:rStyle w:val="DefaultParagraphFont"/>
          <w:b w:val="0"/>
          <w:i w:val="0"/>
          <w:strike w:val="0"/>
        </w:rPr>
        <w:t xml:space="preserve">Mỗi trường có một </w:t>
      </w:r>
      <w:r>
        <w:rPr>
          <w:rStyle w:val="InlineCode"/>
          <w:b w:val="0"/>
          <w:i w:val="0"/>
          <w:strike w:val="0"/>
        </w:rPr>
        <w:t>&lt;span class="error"&gt;</w:t>
      </w:r>
      <w:r>
        <w:rPr>
          <w:rStyle w:val="DefaultParagraphFont"/>
          <w:b w:val="0"/>
          <w:i w:val="0"/>
          <w:strike w:val="0"/>
        </w:rPr>
        <w:t xml:space="preserve"> riêng ngay bên dưới — </w:t>
      </w:r>
      <w:r>
        <w:rPr>
          <w:rStyle w:val="DefaultParagraphFont"/>
          <w:b/>
          <w:i w:val="0"/>
          <w:strike w:val="0"/>
        </w:rPr>
        <w:t xml:space="preserve">không dùng </w:t>
      </w:r>
      <w:r>
        <w:rPr>
          <w:rStyle w:val="InlineCode"/>
          <w:b/>
          <w:i w:val="0"/>
          <w:strike w:val="0"/>
        </w:rPr>
        <w:t>alert()</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Khi lỗi → span hiện lên (màu đỏ), trường viền đỏ.</w:t>
      </w:r>
    </w:p>
    <w:p>
      <w:pPr>
        <w:numPr>
          <w:ilvl w:val="0"/>
          <w:numId w:val="1"/>
        </w:numPr>
        <w:rPr>
          <w:rStyle w:val="DefaultParagraphFont"/>
          <w:b w:val="0"/>
          <w:i w:val="0"/>
          <w:strike w:val="0"/>
        </w:rPr>
      </w:pPr>
      <w:r>
        <w:rPr>
          <w:rStyle w:val="DefaultParagraphFont"/>
          <w:b w:val="0"/>
          <w:i w:val="0"/>
          <w:strike w:val="0"/>
        </w:rPr>
        <w:t>Khi hợp lệ → span ẩn, trường viền xanh.</w:t>
      </w:r>
    </w:p>
    <w:p>
      <w:pPr>
        <w:numPr>
          <w:ilvl w:val="0"/>
          <w:numId w:val="1"/>
        </w:numPr>
        <w:rPr>
          <w:rStyle w:val="DefaultParagraphFont"/>
          <w:b w:val="0"/>
          <w:i w:val="0"/>
          <w:strike w:val="0"/>
        </w:rPr>
      </w:pPr>
      <w:r>
        <w:rPr>
          <w:rStyle w:val="DefaultParagraphFont"/>
          <w:b w:val="0"/>
          <w:i w:val="0"/>
          <w:strike w:val="0"/>
        </w:rPr>
        <w:t>Khi người dùng bắt đầu nhập lại → xóa lỗi ngay (</w:t>
      </w:r>
      <w:r>
        <w:rPr>
          <w:rStyle w:val="InlineCode"/>
          <w:b w:val="0"/>
          <w:i w:val="0"/>
          <w:strike w:val="0"/>
        </w:rPr>
        <w:t>input</w:t>
      </w:r>
      <w:r>
        <w:rPr>
          <w:rStyle w:val="DefaultParagraphFont"/>
          <w:b w:val="0"/>
          <w:i w:val="0"/>
          <w:strike w:val="0"/>
        </w:rPr>
        <w:t xml:space="preserve"> event).</w:t>
      </w:r>
    </w:p>
    <w:p>
      <w:pPr>
        <w:rPr>
          <w:rStyle w:val="DefaultParagraphFont"/>
          <w:b w:val="0"/>
          <w:i w:val="0"/>
          <w:strike w:val="0"/>
        </w:rPr>
      </w:pPr>
      <w:r>
        <w:rPr>
          <w:rStyle w:val="DefaultParagraphFont"/>
          <w:b/>
          <w:i w:val="0"/>
          <w:strike w:val="0"/>
        </w:rPr>
        <w:t>Regex thường dùng trong validation:</w:t>
      </w:r>
    </w:p>
    <w:p>
      <w:pPr>
        <w:pStyle w:val="FencedCode"/>
        <w:rPr>
          <w:rStyle w:val="DefaultParagraphFont"/>
          <w:b w:val="0"/>
          <w:i w:val="0"/>
          <w:strike w:val="0"/>
        </w:rPr>
      </w:pPr>
      <w:r>
        <w:rPr>
          <w:rStyle w:val="DefaultParagraphFont"/>
          <w:b w:val="0"/>
          <w:i w:val="0"/>
          <w:strike w:val="0"/>
        </w:rPr>
        <w:t>Email:     /^[^\s@]+@[^\s@]+\.[^\s@]+$/</w:t>
        <w:br/>
        <w:t>SĐT VN:    /^0[0-9]{9}$/</w:t>
        <w:br/>
        <w:t>Mật khẩu: /^(?=.*[a-z])(?=.*[A-Z])(?=.*\d).{8,}$/</w:t>
        <w:br/>
        <w:t>Chỉ chữ:  /^[a-zA-ZÀ-ỹ\s]+$/</w:t>
      </w:r>
    </w:p>
    <w:p>
      <w:pPr>
        <w:rPr>
          <w:rStyle w:val="DefaultParagraphFont"/>
          <w:b w:val="0"/>
          <w:i w:val="0"/>
          <w:strike w:val="0"/>
        </w:rPr>
      </w:pPr>
      <w:r>
        <w:pict>
          <v:rect id="_x0000_i1030" style="width:468pt;height:1.5pt" o:hrpct="1000" o:hrstd="t" o:hr="t" filled="t" fillcolor="gray" stroked="f">
            <v:path strokeok="f"/>
          </v:rect>
        </w:pict>
      </w:r>
    </w:p>
    <w:p>
      <w:pPr>
        <w:pStyle w:val="Heading3"/>
        <w:rPr>
          <w:rStyle w:val="DefaultParagraphFont"/>
          <w:b w:val="0"/>
          <w:i w:val="0"/>
          <w:strike w:val="0"/>
        </w:rPr>
      </w:pPr>
      <w:r>
        <w:rPr>
          <w:rStyle w:val="DefaultParagraphFont"/>
          <w:b w:val="0"/>
          <w:i w:val="0"/>
          <w:strike w:val="0"/>
        </w:rPr>
        <w:t>📝 Bài 2.1 – Form Đăng Ký Tài Khoản (30 phút)</w:t>
      </w:r>
    </w:p>
    <w:p>
      <w:pPr>
        <w:rPr>
          <w:rStyle w:val="DefaultParagraphFont"/>
          <w:b w:val="0"/>
          <w:i w:val="0"/>
          <w:strike w:val="0"/>
        </w:rPr>
      </w:pPr>
      <w:r>
        <w:rPr>
          <w:rStyle w:val="DefaultParagraphFont"/>
          <w:b/>
          <w:i w:val="0"/>
          <w:strike w:val="0"/>
        </w:rPr>
        <w:t>Mô tả:</w:t>
      </w:r>
      <w:r>
        <w:rPr>
          <w:rStyle w:val="DefaultParagraphFont"/>
          <w:b w:val="0"/>
          <w:i w:val="0"/>
          <w:strike w:val="0"/>
        </w:rPr>
        <w:t xml:space="preserve"> Xây dựng form đăng ký với đầy đủ validation phía client.</w:t>
      </w:r>
    </w:p>
    <w:p>
      <w:pPr>
        <w:rPr>
          <w:rStyle w:val="DefaultParagraphFont"/>
          <w:b w:val="0"/>
          <w:i w:val="0"/>
          <w:strike w:val="0"/>
        </w:rPr>
      </w:pPr>
      <w:r>
        <w:rPr>
          <w:rStyle w:val="DefaultParagraphFont"/>
          <w:b/>
          <w:i w:val="0"/>
          <w:strike w:val="0"/>
        </w:rPr>
        <w:t>Yêu cầu các trường trong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pPr>
              <w:jc w:val="center"/>
              <w:rPr>
                <w:rStyle w:val="DefaultParagraphFont"/>
                <w:b w:val="0"/>
                <w:i w:val="0"/>
                <w:strike w:val="0"/>
              </w:rPr>
            </w:pPr>
            <w:r>
              <w:rPr>
                <w:rStyle w:val="DefaultParagraphFont"/>
                <w:b w:val="0"/>
                <w:i w:val="0"/>
                <w:strike w:val="0"/>
              </w:rPr>
              <w:t>Trường</w:t>
            </w:r>
          </w:p>
        </w:tc>
        <w:tc>
          <w:tcPr/>
          <w:p>
            <w:pPr>
              <w:jc w:val="center"/>
              <w:rPr>
                <w:rStyle w:val="DefaultParagraphFont"/>
                <w:b w:val="0"/>
                <w:i w:val="0"/>
                <w:strike w:val="0"/>
              </w:rPr>
            </w:pPr>
            <w:r>
              <w:rPr>
                <w:rStyle w:val="DefaultParagraphFont"/>
                <w:b w:val="0"/>
                <w:i w:val="0"/>
                <w:strike w:val="0"/>
              </w:rPr>
              <w:t>Ràng buộc</w:t>
            </w:r>
          </w:p>
        </w:tc>
      </w:tr>
      <w:tr>
        <w:tblPrEx>
          <w:tblW w:w="5000" w:type="pct"/>
        </w:tblPrEx>
        <w:tc>
          <w:tcPr/>
          <w:p>
            <w:pPr>
              <w:jc w:val="center"/>
              <w:rPr>
                <w:rStyle w:val="DefaultParagraphFont"/>
                <w:b w:val="0"/>
                <w:i w:val="0"/>
                <w:strike w:val="0"/>
              </w:rPr>
            </w:pPr>
            <w:r>
              <w:rPr>
                <w:rStyle w:val="DefaultParagraphFont"/>
                <w:b w:val="0"/>
                <w:i w:val="0"/>
                <w:strike w:val="0"/>
              </w:rPr>
              <w:t>Họ và tên</w:t>
            </w:r>
          </w:p>
        </w:tc>
        <w:tc>
          <w:tcPr/>
          <w:p>
            <w:pPr>
              <w:jc w:val="center"/>
              <w:rPr>
                <w:rStyle w:val="DefaultParagraphFont"/>
                <w:b w:val="0"/>
                <w:i w:val="0"/>
                <w:strike w:val="0"/>
              </w:rPr>
            </w:pPr>
            <w:r>
              <w:rPr>
                <w:rStyle w:val="DefaultParagraphFont"/>
                <w:b w:val="0"/>
                <w:i w:val="0"/>
                <w:strike w:val="0"/>
              </w:rPr>
              <w:t>Không trống, ≥ 3 ký tự, chỉ chứa chữ cái và khoảng trắng</w:t>
            </w:r>
          </w:p>
        </w:tc>
      </w:tr>
      <w:tr>
        <w:tblPrEx>
          <w:tblW w:w="5000" w:type="pct"/>
        </w:tblPrEx>
        <w:tc>
          <w:tcPr/>
          <w:p>
            <w:pPr>
              <w:jc w:val="center"/>
              <w:rPr>
                <w:rStyle w:val="DefaultParagraphFont"/>
                <w:b w:val="0"/>
                <w:i w:val="0"/>
                <w:strike w:val="0"/>
              </w:rPr>
            </w:pPr>
            <w:r>
              <w:rPr>
                <w:rStyle w:val="DefaultParagraphFont"/>
                <w:b w:val="0"/>
                <w:i w:val="0"/>
                <w:strike w:val="0"/>
              </w:rPr>
              <w:t>Email</w:t>
            </w:r>
          </w:p>
        </w:tc>
        <w:tc>
          <w:tcPr/>
          <w:p>
            <w:pPr>
              <w:jc w:val="center"/>
              <w:rPr>
                <w:rStyle w:val="DefaultParagraphFont"/>
                <w:b w:val="0"/>
                <w:i w:val="0"/>
                <w:strike w:val="0"/>
              </w:rPr>
            </w:pPr>
            <w:r>
              <w:rPr>
                <w:rStyle w:val="DefaultParagraphFont"/>
                <w:b w:val="0"/>
                <w:i w:val="0"/>
                <w:strike w:val="0"/>
              </w:rPr>
              <w:t xml:space="preserve">Không trống, đúng định dạng </w:t>
            </w:r>
            <w:r>
              <w:rPr>
                <w:rStyle w:val="InlineCode"/>
                <w:b w:val="0"/>
                <w:i w:val="0"/>
                <w:strike w:val="0"/>
              </w:rPr>
              <w:t>name@domain.com</w:t>
            </w:r>
          </w:p>
        </w:tc>
      </w:tr>
      <w:tr>
        <w:tblPrEx>
          <w:tblW w:w="5000" w:type="pct"/>
        </w:tblPrEx>
        <w:tc>
          <w:tcPr/>
          <w:p>
            <w:pPr>
              <w:jc w:val="center"/>
              <w:rPr>
                <w:rStyle w:val="DefaultParagraphFont"/>
                <w:b w:val="0"/>
                <w:i w:val="0"/>
                <w:strike w:val="0"/>
              </w:rPr>
            </w:pPr>
            <w:r>
              <w:rPr>
                <w:rStyle w:val="DefaultParagraphFont"/>
                <w:b w:val="0"/>
                <w:i w:val="0"/>
                <w:strike w:val="0"/>
              </w:rPr>
              <w:t>Số điện thoại</w:t>
            </w:r>
          </w:p>
        </w:tc>
        <w:tc>
          <w:tcPr/>
          <w:p>
            <w:pPr>
              <w:jc w:val="center"/>
              <w:rPr>
                <w:rStyle w:val="DefaultParagraphFont"/>
                <w:b w:val="0"/>
                <w:i w:val="0"/>
                <w:strike w:val="0"/>
              </w:rPr>
            </w:pPr>
            <w:r>
              <w:rPr>
                <w:rStyle w:val="DefaultParagraphFont"/>
                <w:b w:val="0"/>
                <w:i w:val="0"/>
                <w:strike w:val="0"/>
              </w:rPr>
              <w:t xml:space="preserve">Không trống, 10 chữ số, bắt đầu bằng </w:t>
            </w:r>
            <w:r>
              <w:rPr>
                <w:rStyle w:val="InlineCode"/>
                <w:b w:val="0"/>
                <w:i w:val="0"/>
                <w:strike w:val="0"/>
              </w:rPr>
              <w:t>0</w:t>
            </w:r>
          </w:p>
        </w:tc>
      </w:tr>
      <w:tr>
        <w:tblPrEx>
          <w:tblW w:w="5000" w:type="pct"/>
        </w:tblPrEx>
        <w:tc>
          <w:tcPr/>
          <w:p>
            <w:pPr>
              <w:jc w:val="center"/>
              <w:rPr>
                <w:rStyle w:val="DefaultParagraphFont"/>
                <w:b w:val="0"/>
                <w:i w:val="0"/>
                <w:strike w:val="0"/>
              </w:rPr>
            </w:pPr>
            <w:r>
              <w:rPr>
                <w:rStyle w:val="DefaultParagraphFont"/>
                <w:b w:val="0"/>
                <w:i w:val="0"/>
                <w:strike w:val="0"/>
              </w:rPr>
              <w:t>Mật khẩu</w:t>
            </w:r>
          </w:p>
        </w:tc>
        <w:tc>
          <w:tcPr/>
          <w:p>
            <w:pPr>
              <w:jc w:val="center"/>
              <w:rPr>
                <w:rStyle w:val="DefaultParagraphFont"/>
                <w:b w:val="0"/>
                <w:i w:val="0"/>
                <w:strike w:val="0"/>
              </w:rPr>
            </w:pPr>
            <w:r>
              <w:rPr>
                <w:rStyle w:val="DefaultParagraphFont"/>
                <w:b w:val="0"/>
                <w:i w:val="0"/>
                <w:strike w:val="0"/>
              </w:rPr>
              <w:t>Không trống, ≥ 8 ký tự, có ít nhất 1 chữ hoa, 1 chữ thường, 1 số</w:t>
            </w:r>
          </w:p>
        </w:tc>
      </w:tr>
      <w:tr>
        <w:tblPrEx>
          <w:tblW w:w="5000" w:type="pct"/>
        </w:tblPrEx>
        <w:tc>
          <w:tcPr/>
          <w:p>
            <w:pPr>
              <w:jc w:val="center"/>
              <w:rPr>
                <w:rStyle w:val="DefaultParagraphFont"/>
                <w:b w:val="0"/>
                <w:i w:val="0"/>
                <w:strike w:val="0"/>
              </w:rPr>
            </w:pPr>
            <w:r>
              <w:rPr>
                <w:rStyle w:val="DefaultParagraphFont"/>
                <w:b w:val="0"/>
                <w:i w:val="0"/>
                <w:strike w:val="0"/>
              </w:rPr>
              <w:t>Xác nhận mật khẩu</w:t>
            </w:r>
          </w:p>
        </w:tc>
        <w:tc>
          <w:tcPr/>
          <w:p>
            <w:pPr>
              <w:jc w:val="center"/>
              <w:rPr>
                <w:rStyle w:val="DefaultParagraphFont"/>
                <w:b w:val="0"/>
                <w:i w:val="0"/>
                <w:strike w:val="0"/>
              </w:rPr>
            </w:pPr>
            <w:r>
              <w:rPr>
                <w:rStyle w:val="DefaultParagraphFont"/>
                <w:b w:val="0"/>
                <w:i w:val="0"/>
                <w:strike w:val="0"/>
              </w:rPr>
              <w:t>Phải khớp với mật khẩu</w:t>
            </w:r>
          </w:p>
        </w:tc>
      </w:tr>
      <w:tr>
        <w:tblPrEx>
          <w:tblW w:w="5000" w:type="pct"/>
        </w:tblPrEx>
        <w:tc>
          <w:tcPr/>
          <w:p>
            <w:pPr>
              <w:jc w:val="center"/>
              <w:rPr>
                <w:rStyle w:val="DefaultParagraphFont"/>
                <w:b w:val="0"/>
                <w:i w:val="0"/>
                <w:strike w:val="0"/>
              </w:rPr>
            </w:pPr>
            <w:r>
              <w:rPr>
                <w:rStyle w:val="DefaultParagraphFont"/>
                <w:b w:val="0"/>
                <w:i w:val="0"/>
                <w:strike w:val="0"/>
              </w:rPr>
              <w:t>Giới tính</w:t>
            </w:r>
          </w:p>
        </w:tc>
        <w:tc>
          <w:tcPr/>
          <w:p>
            <w:pPr>
              <w:jc w:val="center"/>
              <w:rPr>
                <w:rStyle w:val="DefaultParagraphFont"/>
                <w:b w:val="0"/>
                <w:i w:val="0"/>
                <w:strike w:val="0"/>
              </w:rPr>
            </w:pPr>
            <w:r>
              <w:rPr>
                <w:rStyle w:val="DefaultParagraphFont"/>
                <w:b w:val="0"/>
                <w:i w:val="0"/>
                <w:strike w:val="0"/>
              </w:rPr>
              <w:t>Bắt buộc chọn 1 radio button</w:t>
            </w:r>
          </w:p>
        </w:tc>
      </w:tr>
      <w:tr>
        <w:tblPrEx>
          <w:tblW w:w="5000" w:type="pct"/>
        </w:tblPrEx>
        <w:tc>
          <w:tcPr/>
          <w:p>
            <w:pPr>
              <w:jc w:val="center"/>
              <w:rPr>
                <w:rStyle w:val="DefaultParagraphFont"/>
                <w:b w:val="0"/>
                <w:i w:val="0"/>
                <w:strike w:val="0"/>
              </w:rPr>
            </w:pPr>
            <w:r>
              <w:rPr>
                <w:rStyle w:val="DefaultParagraphFont"/>
                <w:b w:val="0"/>
                <w:i w:val="0"/>
                <w:strike w:val="0"/>
              </w:rPr>
              <w:t>Điều khoản</w:t>
            </w:r>
          </w:p>
        </w:tc>
        <w:tc>
          <w:tcPr/>
          <w:p>
            <w:pPr>
              <w:jc w:val="center"/>
              <w:rPr>
                <w:rStyle w:val="DefaultParagraphFont"/>
                <w:b w:val="0"/>
                <w:i w:val="0"/>
                <w:strike w:val="0"/>
              </w:rPr>
            </w:pPr>
            <w:r>
              <w:rPr>
                <w:rStyle w:val="DefaultParagraphFont"/>
                <w:b w:val="0"/>
                <w:i w:val="0"/>
                <w:strike w:val="0"/>
              </w:rPr>
              <w:t>Bắt buộc tick checkbox</w:t>
            </w:r>
          </w:p>
        </w:tc>
      </w:tr>
    </w:tbl>
    <w:p>
      <w:pPr>
        <w:rPr>
          <w:rStyle w:val="DefaultParagraphFont"/>
          <w:b w:val="0"/>
          <w:i w:val="0"/>
          <w:strike w:val="0"/>
        </w:rPr>
      </w:pPr>
      <w:r>
        <w:rPr>
          <w:rStyle w:val="DefaultParagraphFont"/>
          <w:b/>
          <w:i w:val="0"/>
          <w:strike w:val="0"/>
        </w:rPr>
        <w:t>Yêu cầu kỹ thuật:</w:t>
      </w:r>
    </w:p>
    <w:p>
      <w:pPr>
        <w:numPr>
          <w:ilvl w:val="0"/>
          <w:numId w:val="4"/>
        </w:numPr>
        <w:rPr>
          <w:rStyle w:val="DefaultParagraphFont"/>
          <w:b w:val="0"/>
          <w:i w:val="0"/>
          <w:strike w:val="0"/>
        </w:rPr>
      </w:pPr>
      <w:r>
        <w:rPr>
          <w:rStyle w:val="DefaultParagraphFont"/>
          <w:b/>
          <w:i w:val="0"/>
          <w:strike w:val="0"/>
        </w:rPr>
        <w:t>Validate khi submit</w:t>
      </w:r>
      <w:r>
        <w:rPr>
          <w:rStyle w:val="DefaultParagraphFont"/>
          <w:b w:val="0"/>
          <w:i w:val="0"/>
          <w:strike w:val="0"/>
        </w:rPr>
        <w:t xml:space="preserve"> (</w:t>
      </w:r>
      <w:r>
        <w:rPr>
          <w:rStyle w:val="InlineCode"/>
          <w:b w:val="0"/>
          <w:i w:val="0"/>
          <w:strike w:val="0"/>
        </w:rPr>
        <w:t>event.preventDefault()</w:t>
      </w:r>
      <w:r>
        <w:rPr>
          <w:rStyle w:val="DefaultParagraphFont"/>
          <w:b w:val="0"/>
          <w:i w:val="0"/>
          <w:strike w:val="0"/>
        </w:rPr>
        <w:t xml:space="preserve">): Kiểm tra lần lượt tất cả các trường. Nếu có lỗi → hiển thị thông báo và </w:t>
      </w:r>
      <w:r>
        <w:rPr>
          <w:rStyle w:val="DefaultParagraphFont"/>
          <w:b/>
          <w:i w:val="0"/>
          <w:strike w:val="0"/>
        </w:rPr>
        <w:t>dừng lại</w:t>
      </w:r>
      <w:r>
        <w:rPr>
          <w:rStyle w:val="DefaultParagraphFont"/>
          <w:b w:val="0"/>
          <w:i w:val="0"/>
          <w:strike w:val="0"/>
        </w:rPr>
        <w:t>, không gửi form.</w:t>
      </w:r>
    </w:p>
    <w:p>
      <w:pPr>
        <w:numPr>
          <w:ilvl w:val="0"/>
          <w:numId w:val="4"/>
        </w:numPr>
        <w:rPr>
          <w:rStyle w:val="DefaultParagraphFont"/>
          <w:b w:val="0"/>
          <w:i w:val="0"/>
          <w:strike w:val="0"/>
        </w:rPr>
      </w:pPr>
      <w:r>
        <w:rPr>
          <w:rStyle w:val="DefaultParagraphFont"/>
          <w:b/>
          <w:i w:val="0"/>
          <w:strike w:val="0"/>
        </w:rPr>
        <w:t>Validate realtime khi blur</w:t>
      </w:r>
      <w:r>
        <w:rPr>
          <w:rStyle w:val="DefaultParagraphFont"/>
          <w:b w:val="0"/>
          <w:i w:val="0"/>
          <w:strike w:val="0"/>
        </w:rPr>
        <w:t xml:space="preserve">: Mỗi trường được kiểm tra ngay khi người dùng rời khỏi ô đó (gắn sự kiện </w:t>
      </w:r>
      <w:r>
        <w:rPr>
          <w:rStyle w:val="InlineCode"/>
          <w:b w:val="0"/>
          <w:i w:val="0"/>
          <w:strike w:val="0"/>
        </w:rPr>
        <w:t>blur</w:t>
      </w:r>
      <w:r>
        <w:rPr>
          <w:rStyle w:val="DefaultParagraphFont"/>
          <w:b w:val="0"/>
          <w:i w:val="0"/>
          <w:strike w:val="0"/>
        </w:rPr>
        <w:t>).</w:t>
      </w:r>
    </w:p>
    <w:p>
      <w:pPr>
        <w:numPr>
          <w:ilvl w:val="0"/>
          <w:numId w:val="4"/>
        </w:numPr>
        <w:rPr>
          <w:rStyle w:val="DefaultParagraphFont"/>
          <w:b w:val="0"/>
          <w:i w:val="0"/>
          <w:strike w:val="0"/>
        </w:rPr>
      </w:pPr>
      <w:r>
        <w:rPr>
          <w:rStyle w:val="DefaultParagraphFont"/>
          <w:b/>
          <w:i w:val="0"/>
          <w:strike w:val="0"/>
        </w:rPr>
        <w:t>Xóa lỗi khi nhập lại</w:t>
      </w:r>
      <w:r>
        <w:rPr>
          <w:rStyle w:val="DefaultParagraphFont"/>
          <w:b w:val="0"/>
          <w:i w:val="0"/>
          <w:strike w:val="0"/>
        </w:rPr>
        <w:t xml:space="preserve">: Khi người dùng bắt đầu gõ vào trường đang lỗi, thông báo lỗi biến mất ngay (gắn sự kiện </w:t>
      </w:r>
      <w:r>
        <w:rPr>
          <w:rStyle w:val="InlineCode"/>
          <w:b w:val="0"/>
          <w:i w:val="0"/>
          <w:strike w:val="0"/>
        </w:rPr>
        <w:t>input</w:t>
      </w:r>
      <w:r>
        <w:rPr>
          <w:rStyle w:val="DefaultParagraphFont"/>
          <w:b w:val="0"/>
          <w:i w:val="0"/>
          <w:strike w:val="0"/>
        </w:rPr>
        <w:t>).</w:t>
      </w:r>
    </w:p>
    <w:p>
      <w:pPr>
        <w:numPr>
          <w:ilvl w:val="0"/>
          <w:numId w:val="4"/>
        </w:numPr>
        <w:rPr>
          <w:rStyle w:val="DefaultParagraphFont"/>
          <w:b w:val="0"/>
          <w:i w:val="0"/>
          <w:strike w:val="0"/>
        </w:rPr>
      </w:pPr>
      <w:r>
        <w:rPr>
          <w:rStyle w:val="DefaultParagraphFont"/>
          <w:b/>
          <w:i w:val="0"/>
          <w:strike w:val="0"/>
        </w:rPr>
        <w:t>Thành công</w:t>
      </w:r>
      <w:r>
        <w:rPr>
          <w:rStyle w:val="DefaultParagraphFont"/>
          <w:b w:val="0"/>
          <w:i w:val="0"/>
          <w:strike w:val="0"/>
        </w:rPr>
        <w:t>: Khi tất cả hợp lệ → ẩn form, hiển thị thông báo "Đăng ký thành công! 🎉" và tên người dùng vừa đăng ký.</w:t>
      </w:r>
    </w:p>
    <w:p>
      <w:pPr>
        <w:rPr>
          <w:rStyle w:val="DefaultParagraphFont"/>
          <w:b w:val="0"/>
          <w:i w:val="0"/>
          <w:strike w:val="0"/>
        </w:rPr>
      </w:pPr>
      <w:r>
        <w:rPr>
          <w:rStyle w:val="DefaultParagraphFont"/>
          <w:b/>
          <w:i w:val="0"/>
          <w:strike w:val="0"/>
        </w:rPr>
        <w:t>Gợi ý cấu trúc JavaScript:</w:t>
      </w:r>
    </w:p>
    <w:p>
      <w:pPr>
        <w:numPr>
          <w:ilvl w:val="0"/>
          <w:numId w:val="1"/>
        </w:numPr>
        <w:rPr>
          <w:rStyle w:val="DefaultParagraphFont"/>
          <w:b w:val="0"/>
          <w:i w:val="0"/>
          <w:strike w:val="0"/>
        </w:rPr>
      </w:pPr>
      <w:r>
        <w:rPr>
          <w:rStyle w:val="DefaultParagraphFont"/>
          <w:b w:val="0"/>
          <w:i w:val="0"/>
          <w:strike w:val="0"/>
        </w:rPr>
        <w:t xml:space="preserve">Viết một hàm riêng cho mỗi trường: </w:t>
      </w:r>
      <w:r>
        <w:rPr>
          <w:rStyle w:val="InlineCode"/>
          <w:b w:val="0"/>
          <w:i w:val="0"/>
          <w:strike w:val="0"/>
        </w:rPr>
        <w:t>validateFullname()</w:t>
      </w:r>
      <w:r>
        <w:rPr>
          <w:rStyle w:val="DefaultParagraphFont"/>
          <w:b w:val="0"/>
          <w:i w:val="0"/>
          <w:strike w:val="0"/>
        </w:rPr>
        <w:t xml:space="preserve">, </w:t>
      </w:r>
      <w:r>
        <w:rPr>
          <w:rStyle w:val="InlineCode"/>
          <w:b w:val="0"/>
          <w:i w:val="0"/>
          <w:strike w:val="0"/>
        </w:rPr>
        <w:t>validateEmail()</w:t>
      </w:r>
      <w:r>
        <w:rPr>
          <w:rStyle w:val="DefaultParagraphFont"/>
          <w:b w:val="0"/>
          <w:i w:val="0"/>
          <w:strike w:val="0"/>
        </w:rPr>
        <w:t xml:space="preserve">, ... — mỗi hàm trả về </w:t>
      </w:r>
      <w:r>
        <w:rPr>
          <w:rStyle w:val="InlineCode"/>
          <w:b w:val="0"/>
          <w:i w:val="0"/>
          <w:strike w:val="0"/>
        </w:rPr>
        <w:t>true/false</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 xml:space="preserve">Viết hàm tiện ích </w:t>
      </w:r>
      <w:r>
        <w:rPr>
          <w:rStyle w:val="InlineCode"/>
          <w:b w:val="0"/>
          <w:i w:val="0"/>
          <w:strike w:val="0"/>
        </w:rPr>
        <w:t>showError(fieldId, message)</w:t>
      </w:r>
      <w:r>
        <w:rPr>
          <w:rStyle w:val="DefaultParagraphFont"/>
          <w:b w:val="0"/>
          <w:i w:val="0"/>
          <w:strike w:val="0"/>
        </w:rPr>
        <w:t xml:space="preserve"> và </w:t>
      </w:r>
      <w:r>
        <w:rPr>
          <w:rStyle w:val="InlineCode"/>
          <w:b w:val="0"/>
          <w:i w:val="0"/>
          <w:strike w:val="0"/>
        </w:rPr>
        <w:t>clearError(fieldId)</w:t>
      </w:r>
      <w:r>
        <w:rPr>
          <w:rStyle w:val="DefaultParagraphFont"/>
          <w:b w:val="0"/>
          <w:i w:val="0"/>
          <w:strike w:val="0"/>
        </w:rPr>
        <w:t xml:space="preserve"> để tái sử dụng.</w:t>
      </w:r>
    </w:p>
    <w:p>
      <w:pPr>
        <w:numPr>
          <w:ilvl w:val="0"/>
          <w:numId w:val="1"/>
        </w:numPr>
        <w:rPr>
          <w:rStyle w:val="DefaultParagraphFont"/>
          <w:b w:val="0"/>
          <w:i w:val="0"/>
          <w:strike w:val="0"/>
        </w:rPr>
      </w:pPr>
      <w:r>
        <w:rPr>
          <w:rStyle w:val="DefaultParagraphFont"/>
          <w:b w:val="0"/>
          <w:i w:val="0"/>
          <w:strike w:val="0"/>
        </w:rPr>
        <w:t xml:space="preserve">Trong handler submit: gọi tất cả các hàm validate và dùng toán tử </w:t>
      </w:r>
      <w:r>
        <w:rPr>
          <w:rStyle w:val="InlineCode"/>
          <w:b w:val="0"/>
          <w:i w:val="0"/>
          <w:strike w:val="0"/>
        </w:rPr>
        <w:t>&amp;</w:t>
      </w:r>
      <w:r>
        <w:rPr>
          <w:rStyle w:val="DefaultParagraphFont"/>
          <w:b w:val="0"/>
          <w:i w:val="0"/>
          <w:strike w:val="0"/>
        </w:rPr>
        <w:t xml:space="preserve"> (không phải </w:t>
      </w:r>
      <w:r>
        <w:rPr>
          <w:rStyle w:val="InlineCode"/>
          <w:b w:val="0"/>
          <w:i w:val="0"/>
          <w:strike w:val="0"/>
        </w:rPr>
        <w:t>&amp;&amp;</w:t>
      </w:r>
      <w:r>
        <w:rPr>
          <w:rStyle w:val="DefaultParagraphFont"/>
          <w:b w:val="0"/>
          <w:i w:val="0"/>
          <w:strike w:val="0"/>
        </w:rPr>
        <w:t>) để đảm bảo tất cả đều được gọi, không dừng sớm.</w:t>
      </w:r>
    </w:p>
    <w:p>
      <w:pPr>
        <w:rPr>
          <w:rStyle w:val="DefaultParagraphFont"/>
          <w:b w:val="0"/>
          <w:i w:val="0"/>
          <w:strike w:val="0"/>
        </w:rPr>
      </w:pPr>
      <w:r>
        <w:pict>
          <v:rect id="_x0000_i1031" style="width:468pt;height:1.5pt" o:hrpct="1000" o:hrstd="t" o:hr="t" filled="t" fillcolor="gray" stroked="f">
            <v:path strokeok="f"/>
          </v:rect>
        </w:pict>
      </w:r>
    </w:p>
    <w:p>
      <w:pPr>
        <w:pStyle w:val="Heading3"/>
        <w:rPr>
          <w:rStyle w:val="DefaultParagraphFont"/>
          <w:b w:val="0"/>
          <w:i w:val="0"/>
          <w:strike w:val="0"/>
        </w:rPr>
      </w:pPr>
      <w:r>
        <w:rPr>
          <w:rStyle w:val="DefaultParagraphFont"/>
          <w:b w:val="0"/>
          <w:i w:val="0"/>
          <w:strike w:val="0"/>
        </w:rPr>
        <w:t>📝 Bài 2.2 – Form Đặt Hàng Có Validation Nâng Cao (30 phút)</w:t>
      </w:r>
    </w:p>
    <w:p>
      <w:pPr>
        <w:rPr>
          <w:rStyle w:val="DefaultParagraphFont"/>
          <w:b w:val="0"/>
          <w:i w:val="0"/>
          <w:strike w:val="0"/>
        </w:rPr>
      </w:pPr>
      <w:r>
        <w:rPr>
          <w:rStyle w:val="DefaultParagraphFont"/>
          <w:b/>
          <w:i w:val="0"/>
          <w:strike w:val="0"/>
        </w:rPr>
        <w:t>Mô tả:</w:t>
      </w:r>
      <w:r>
        <w:rPr>
          <w:rStyle w:val="DefaultParagraphFont"/>
          <w:b w:val="0"/>
          <w:i w:val="0"/>
          <w:strike w:val="0"/>
        </w:rPr>
        <w:t xml:space="preserve"> Xây dựng form đặt hàng trực tuyến với các ràng buộc phức tạp hơn và phản hồi UI chi tiết hơn.</w:t>
      </w:r>
    </w:p>
    <w:p>
      <w:pPr>
        <w:rPr>
          <w:rStyle w:val="DefaultParagraphFont"/>
          <w:b w:val="0"/>
          <w:i w:val="0"/>
          <w:strike w:val="0"/>
        </w:rPr>
      </w:pPr>
      <w:r>
        <w:rPr>
          <w:rStyle w:val="DefaultParagraphFont"/>
          <w:b/>
          <w:i w:val="0"/>
          <w:strike w:val="0"/>
        </w:rPr>
        <w:t>Yêu cầu các trường trong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pPr>
              <w:jc w:val="center"/>
              <w:rPr>
                <w:rStyle w:val="DefaultParagraphFont"/>
                <w:b w:val="0"/>
                <w:i w:val="0"/>
                <w:strike w:val="0"/>
              </w:rPr>
            </w:pPr>
            <w:r>
              <w:rPr>
                <w:rStyle w:val="DefaultParagraphFont"/>
                <w:b w:val="0"/>
                <w:i w:val="0"/>
                <w:strike w:val="0"/>
              </w:rPr>
              <w:t>Trường</w:t>
            </w:r>
          </w:p>
        </w:tc>
        <w:tc>
          <w:tcPr/>
          <w:p>
            <w:pPr>
              <w:jc w:val="center"/>
              <w:rPr>
                <w:rStyle w:val="DefaultParagraphFont"/>
                <w:b w:val="0"/>
                <w:i w:val="0"/>
                <w:strike w:val="0"/>
              </w:rPr>
            </w:pPr>
            <w:r>
              <w:rPr>
                <w:rStyle w:val="DefaultParagraphFont"/>
                <w:b w:val="0"/>
                <w:i w:val="0"/>
                <w:strike w:val="0"/>
              </w:rPr>
              <w:t>Ràng buộc</w:t>
            </w:r>
          </w:p>
        </w:tc>
      </w:tr>
      <w:tr>
        <w:tblPrEx>
          <w:tblW w:w="5000" w:type="pct"/>
        </w:tblPrEx>
        <w:tc>
          <w:tcPr/>
          <w:p>
            <w:pPr>
              <w:jc w:val="center"/>
              <w:rPr>
                <w:rStyle w:val="DefaultParagraphFont"/>
                <w:b w:val="0"/>
                <w:i w:val="0"/>
                <w:strike w:val="0"/>
              </w:rPr>
            </w:pPr>
            <w:r>
              <w:rPr>
                <w:rStyle w:val="DefaultParagraphFont"/>
                <w:b w:val="0"/>
                <w:i w:val="0"/>
                <w:strike w:val="0"/>
              </w:rPr>
              <w:t>Tên sản phẩm</w:t>
            </w:r>
          </w:p>
        </w:tc>
        <w:tc>
          <w:tcPr/>
          <w:p>
            <w:pPr>
              <w:jc w:val="center"/>
              <w:rPr>
                <w:rStyle w:val="DefaultParagraphFont"/>
                <w:b w:val="0"/>
                <w:i w:val="0"/>
                <w:strike w:val="0"/>
              </w:rPr>
            </w:pPr>
            <w:r>
              <w:rPr>
                <w:rStyle w:val="DefaultParagraphFont"/>
                <w:b w:val="0"/>
                <w:i w:val="0"/>
                <w:strike w:val="0"/>
              </w:rPr>
              <w:t xml:space="preserve">Dropdown </w:t>
            </w:r>
            <w:r>
              <w:rPr>
                <w:rStyle w:val="InlineCode"/>
                <w:b w:val="0"/>
                <w:i w:val="0"/>
                <w:strike w:val="0"/>
              </w:rPr>
              <w:t>&lt;select&gt;</w:t>
            </w:r>
            <w:r>
              <w:rPr>
                <w:rStyle w:val="DefaultParagraphFont"/>
                <w:b w:val="0"/>
                <w:i w:val="0"/>
                <w:strike w:val="0"/>
              </w:rPr>
              <w:t>, bắt buộc chọn (không để "-- Chọn sản phẩm --")</w:t>
            </w:r>
          </w:p>
        </w:tc>
      </w:tr>
      <w:tr>
        <w:tblPrEx>
          <w:tblW w:w="5000" w:type="pct"/>
        </w:tblPrEx>
        <w:tc>
          <w:tcPr/>
          <w:p>
            <w:pPr>
              <w:jc w:val="center"/>
              <w:rPr>
                <w:rStyle w:val="DefaultParagraphFont"/>
                <w:b w:val="0"/>
                <w:i w:val="0"/>
                <w:strike w:val="0"/>
              </w:rPr>
            </w:pPr>
            <w:r>
              <w:rPr>
                <w:rStyle w:val="DefaultParagraphFont"/>
                <w:b w:val="0"/>
                <w:i w:val="0"/>
                <w:strike w:val="0"/>
              </w:rPr>
              <w:t>Số lượng</w:t>
            </w:r>
          </w:p>
        </w:tc>
        <w:tc>
          <w:tcPr/>
          <w:p>
            <w:pPr>
              <w:jc w:val="center"/>
              <w:rPr>
                <w:rStyle w:val="DefaultParagraphFont"/>
                <w:b w:val="0"/>
                <w:i w:val="0"/>
                <w:strike w:val="0"/>
              </w:rPr>
            </w:pPr>
            <w:r>
              <w:rPr>
                <w:rStyle w:val="DefaultParagraphFont"/>
                <w:b w:val="0"/>
                <w:i w:val="0"/>
                <w:strike w:val="0"/>
              </w:rPr>
              <w:t>Số nguyên, từ 1 đến 99</w:t>
            </w:r>
          </w:p>
        </w:tc>
      </w:tr>
      <w:tr>
        <w:tblPrEx>
          <w:tblW w:w="5000" w:type="pct"/>
        </w:tblPrEx>
        <w:tc>
          <w:tcPr/>
          <w:p>
            <w:pPr>
              <w:jc w:val="center"/>
              <w:rPr>
                <w:rStyle w:val="DefaultParagraphFont"/>
                <w:b w:val="0"/>
                <w:i w:val="0"/>
                <w:strike w:val="0"/>
              </w:rPr>
            </w:pPr>
            <w:r>
              <w:rPr>
                <w:rStyle w:val="DefaultParagraphFont"/>
                <w:b w:val="0"/>
                <w:i w:val="0"/>
                <w:strike w:val="0"/>
              </w:rPr>
              <w:t>Ngày giao hàng</w:t>
            </w:r>
          </w:p>
        </w:tc>
        <w:tc>
          <w:tcPr/>
          <w:p>
            <w:pPr>
              <w:jc w:val="center"/>
              <w:rPr>
                <w:rStyle w:val="DefaultParagraphFont"/>
                <w:b w:val="0"/>
                <w:i w:val="0"/>
                <w:strike w:val="0"/>
              </w:rPr>
            </w:pPr>
            <w:r>
              <w:rPr>
                <w:rStyle w:val="DefaultParagraphFont"/>
                <w:b w:val="0"/>
                <w:i w:val="0"/>
                <w:strike w:val="0"/>
              </w:rPr>
              <w:t xml:space="preserve">Kiểu </w:t>
            </w:r>
            <w:r>
              <w:rPr>
                <w:rStyle w:val="InlineCode"/>
                <w:b w:val="0"/>
                <w:i w:val="0"/>
                <w:strike w:val="0"/>
              </w:rPr>
              <w:t>date</w:t>
            </w:r>
            <w:r>
              <w:rPr>
                <w:rStyle w:val="DefaultParagraphFont"/>
                <w:b w:val="0"/>
                <w:i w:val="0"/>
                <w:strike w:val="0"/>
              </w:rPr>
              <w:t>, không được là ngày trong quá khứ, không quá 30 ngày từ hôm nay</w:t>
            </w:r>
          </w:p>
        </w:tc>
      </w:tr>
      <w:tr>
        <w:tblPrEx>
          <w:tblW w:w="5000" w:type="pct"/>
        </w:tblPrEx>
        <w:tc>
          <w:tcPr/>
          <w:p>
            <w:pPr>
              <w:jc w:val="center"/>
              <w:rPr>
                <w:rStyle w:val="DefaultParagraphFont"/>
                <w:b w:val="0"/>
                <w:i w:val="0"/>
                <w:strike w:val="0"/>
              </w:rPr>
            </w:pPr>
            <w:r>
              <w:rPr>
                <w:rStyle w:val="DefaultParagraphFont"/>
                <w:b w:val="0"/>
                <w:i w:val="0"/>
                <w:strike w:val="0"/>
              </w:rPr>
              <w:t>Địa chỉ giao</w:t>
            </w:r>
          </w:p>
        </w:tc>
        <w:tc>
          <w:tcPr/>
          <w:p>
            <w:pPr>
              <w:jc w:val="center"/>
              <w:rPr>
                <w:rStyle w:val="DefaultParagraphFont"/>
                <w:b w:val="0"/>
                <w:i w:val="0"/>
                <w:strike w:val="0"/>
              </w:rPr>
            </w:pPr>
            <w:r>
              <w:rPr>
                <w:rStyle w:val="DefaultParagraphFont"/>
                <w:b w:val="0"/>
                <w:i w:val="0"/>
                <w:strike w:val="0"/>
              </w:rPr>
              <w:t>Không trống, ≥ 10 ký tự</w:t>
            </w:r>
          </w:p>
        </w:tc>
      </w:tr>
      <w:tr>
        <w:tblPrEx>
          <w:tblW w:w="5000" w:type="pct"/>
        </w:tblPrEx>
        <w:tc>
          <w:tcPr/>
          <w:p>
            <w:pPr>
              <w:jc w:val="center"/>
              <w:rPr>
                <w:rStyle w:val="DefaultParagraphFont"/>
                <w:b w:val="0"/>
                <w:i w:val="0"/>
                <w:strike w:val="0"/>
              </w:rPr>
            </w:pPr>
            <w:r>
              <w:rPr>
                <w:rStyle w:val="DefaultParagraphFont"/>
                <w:b w:val="0"/>
                <w:i w:val="0"/>
                <w:strike w:val="0"/>
              </w:rPr>
              <w:t>Ghi chú</w:t>
            </w:r>
          </w:p>
        </w:tc>
        <w:tc>
          <w:tcPr/>
          <w:p>
            <w:pPr>
              <w:jc w:val="center"/>
              <w:rPr>
                <w:rStyle w:val="DefaultParagraphFont"/>
                <w:b w:val="0"/>
                <w:i w:val="0"/>
                <w:strike w:val="0"/>
              </w:rPr>
            </w:pPr>
            <w:r>
              <w:rPr>
                <w:rStyle w:val="DefaultParagraphFont"/>
                <w:b w:val="0"/>
                <w:i w:val="0"/>
                <w:strike w:val="0"/>
              </w:rPr>
              <w:t>Không bắt buộc, nhưng nếu nhập thì không quá 200 ký tự</w:t>
            </w:r>
          </w:p>
        </w:tc>
      </w:tr>
      <w:tr>
        <w:tblPrEx>
          <w:tblW w:w="5000" w:type="pct"/>
        </w:tblPrEx>
        <w:tc>
          <w:tcPr/>
          <w:p>
            <w:pPr>
              <w:jc w:val="center"/>
              <w:rPr>
                <w:rStyle w:val="DefaultParagraphFont"/>
                <w:b w:val="0"/>
                <w:i w:val="0"/>
                <w:strike w:val="0"/>
              </w:rPr>
            </w:pPr>
            <w:r>
              <w:rPr>
                <w:rStyle w:val="DefaultParagraphFont"/>
                <w:b w:val="0"/>
                <w:i w:val="0"/>
                <w:strike w:val="0"/>
              </w:rPr>
              <w:t>Phương thức thanh toán</w:t>
            </w:r>
          </w:p>
        </w:tc>
        <w:tc>
          <w:tcPr/>
          <w:p>
            <w:pPr>
              <w:jc w:val="center"/>
              <w:rPr>
                <w:rStyle w:val="DefaultParagraphFont"/>
                <w:b w:val="0"/>
                <w:i w:val="0"/>
                <w:strike w:val="0"/>
              </w:rPr>
            </w:pPr>
            <w:r>
              <w:rPr>
                <w:rStyle w:val="DefaultParagraphFont"/>
                <w:b w:val="0"/>
                <w:i w:val="0"/>
                <w:strike w:val="0"/>
              </w:rPr>
              <w:t>Radio button: COD / Chuyển khoản / Ví điện tử — bắt buộc chọn</w:t>
            </w:r>
          </w:p>
        </w:tc>
      </w:tr>
    </w:tbl>
    <w:p>
      <w:pPr>
        <w:rPr>
          <w:rStyle w:val="DefaultParagraphFont"/>
          <w:b w:val="0"/>
          <w:i w:val="0"/>
          <w:strike w:val="0"/>
        </w:rPr>
      </w:pPr>
      <w:r>
        <w:rPr>
          <w:rStyle w:val="DefaultParagraphFont"/>
          <w:b/>
          <w:i w:val="0"/>
          <w:strike w:val="0"/>
        </w:rPr>
        <w:t>Yêu cầu kỹ thuật:</w:t>
      </w:r>
    </w:p>
    <w:p>
      <w:pPr>
        <w:numPr>
          <w:ilvl w:val="0"/>
          <w:numId w:val="5"/>
        </w:numPr>
        <w:rPr>
          <w:rStyle w:val="DefaultParagraphFont"/>
          <w:b w:val="0"/>
          <w:i w:val="0"/>
          <w:strike w:val="0"/>
        </w:rPr>
      </w:pPr>
      <w:r>
        <w:rPr>
          <w:rStyle w:val="DefaultParagraphFont"/>
          <w:b w:val="0"/>
          <w:i w:val="0"/>
          <w:strike w:val="0"/>
        </w:rPr>
        <w:t>Tất cả yêu cầu validate cơ bản như Bài 2.1 (submit, blur, xóa lỗi khi input).</w:t>
      </w:r>
    </w:p>
    <w:p>
      <w:pPr>
        <w:numPr>
          <w:ilvl w:val="0"/>
          <w:numId w:val="5"/>
        </w:numPr>
        <w:rPr>
          <w:rStyle w:val="DefaultParagraphFont"/>
          <w:b w:val="0"/>
          <w:i w:val="0"/>
          <w:strike w:val="0"/>
        </w:rPr>
      </w:pPr>
      <w:r>
        <w:rPr>
          <w:rStyle w:val="DefaultParagraphFont"/>
          <w:b/>
          <w:i w:val="0"/>
          <w:strike w:val="0"/>
        </w:rPr>
        <w:t>Đếm ký tự realtime</w:t>
      </w:r>
      <w:r>
        <w:rPr>
          <w:rStyle w:val="DefaultParagraphFont"/>
          <w:b w:val="0"/>
          <w:i w:val="0"/>
          <w:strike w:val="0"/>
        </w:rPr>
        <w:t xml:space="preserve"> cho ô Ghi chú: Hiển thị số ký tự đã nhập / tối đa (VD: </w:t>
      </w:r>
      <w:r>
        <w:rPr>
          <w:rStyle w:val="InlineCode"/>
          <w:b w:val="0"/>
          <w:i w:val="0"/>
          <w:strike w:val="0"/>
        </w:rPr>
        <w:t>45/200</w:t>
      </w:r>
      <w:r>
        <w:rPr>
          <w:rStyle w:val="DefaultParagraphFont"/>
          <w:b w:val="0"/>
          <w:i w:val="0"/>
          <w:strike w:val="0"/>
        </w:rPr>
        <w:t>). Khi vượt quá → số đếm đổi màu đỏ và hiện thông báo lỗi.</w:t>
      </w:r>
    </w:p>
    <w:p>
      <w:pPr>
        <w:numPr>
          <w:ilvl w:val="0"/>
          <w:numId w:val="5"/>
        </w:numPr>
        <w:rPr>
          <w:rStyle w:val="DefaultParagraphFont"/>
          <w:b w:val="0"/>
          <w:i w:val="0"/>
          <w:strike w:val="0"/>
        </w:rPr>
      </w:pPr>
      <w:r>
        <w:rPr>
          <w:rStyle w:val="DefaultParagraphFont"/>
          <w:b/>
          <w:i w:val="0"/>
          <w:strike w:val="0"/>
        </w:rPr>
        <w:t>Tính tổng tiền tự động</w:t>
      </w:r>
      <w:r>
        <w:rPr>
          <w:rStyle w:val="DefaultParagraphFont"/>
          <w:b w:val="0"/>
          <w:i w:val="0"/>
          <w:strike w:val="0"/>
        </w:rPr>
        <w:t xml:space="preserve">: Khi người dùng chọn sản phẩm hoặc thay đổi số lượng, tự động tính và hiển thị tổng tiền (giá mỗi sản phẩm do sinh viên tự định nghĩa trong một object). Dùng sự kiện </w:t>
      </w:r>
      <w:r>
        <w:rPr>
          <w:rStyle w:val="InlineCode"/>
          <w:b w:val="0"/>
          <w:i w:val="0"/>
          <w:strike w:val="0"/>
        </w:rPr>
        <w:t>change</w:t>
      </w:r>
      <w:r>
        <w:rPr>
          <w:rStyle w:val="DefaultParagraphFont"/>
          <w:b w:val="0"/>
          <w:i w:val="0"/>
          <w:strike w:val="0"/>
        </w:rPr>
        <w:t xml:space="preserve"> trên </w:t>
      </w:r>
      <w:r>
        <w:rPr>
          <w:rStyle w:val="InlineCode"/>
          <w:b w:val="0"/>
          <w:i w:val="0"/>
          <w:strike w:val="0"/>
        </w:rPr>
        <w:t>&lt;select&gt;</w:t>
      </w:r>
      <w:r>
        <w:rPr>
          <w:rStyle w:val="DefaultParagraphFont"/>
          <w:b w:val="0"/>
          <w:i w:val="0"/>
          <w:strike w:val="0"/>
        </w:rPr>
        <w:t xml:space="preserve"> và </w:t>
      </w:r>
      <w:r>
        <w:rPr>
          <w:rStyle w:val="InlineCode"/>
          <w:b w:val="0"/>
          <w:i w:val="0"/>
          <w:strike w:val="0"/>
        </w:rPr>
        <w:t>input</w:t>
      </w:r>
      <w:r>
        <w:rPr>
          <w:rStyle w:val="DefaultParagraphFont"/>
          <w:b w:val="0"/>
          <w:i w:val="0"/>
          <w:strike w:val="0"/>
        </w:rPr>
        <w:t xml:space="preserve"> trên số lượng.</w:t>
      </w:r>
    </w:p>
    <w:p>
      <w:pPr>
        <w:numPr>
          <w:ilvl w:val="0"/>
          <w:numId w:val="5"/>
        </w:numPr>
        <w:rPr>
          <w:rStyle w:val="DefaultParagraphFont"/>
          <w:b w:val="0"/>
          <w:i w:val="0"/>
          <w:strike w:val="0"/>
        </w:rPr>
      </w:pPr>
      <w:r>
        <w:rPr>
          <w:rStyle w:val="DefaultParagraphFont"/>
          <w:b/>
          <w:i w:val="0"/>
          <w:strike w:val="0"/>
        </w:rPr>
        <w:t>Xác nhận trước khi submit</w:t>
      </w:r>
      <w:r>
        <w:rPr>
          <w:rStyle w:val="DefaultParagraphFont"/>
          <w:b w:val="0"/>
          <w:i w:val="0"/>
          <w:strike w:val="0"/>
        </w:rPr>
        <w:t xml:space="preserve">: Khi form hợp lệ, hiển thị một </w:t>
      </w:r>
      <w:r>
        <w:rPr>
          <w:rStyle w:val="InlineCode"/>
          <w:b w:val="0"/>
          <w:i w:val="0"/>
          <w:strike w:val="0"/>
        </w:rPr>
        <w:t>&lt;div&gt;</w:t>
      </w:r>
      <w:r>
        <w:rPr>
          <w:rStyle w:val="DefaultParagraphFont"/>
          <w:b w:val="0"/>
          <w:i w:val="0"/>
          <w:strike w:val="0"/>
        </w:rPr>
        <w:t xml:space="preserve"> tóm tắt thông tin đơn hàng (tên SP, số lượng, tổng tiền, ngày giao) và hỏi "Xác nhận đặt hàng?" với 2 nút "Xác nhận" và "Hủy". Chỉ khi bấm "Xác nhận" mới hiển thị thông báo thành công.</w:t>
      </w:r>
    </w:p>
    <w:p>
      <w:pPr>
        <w:rPr>
          <w:rStyle w:val="DefaultParagraphFont"/>
          <w:b w:val="0"/>
          <w:i w:val="0"/>
          <w:strike w:val="0"/>
        </w:rPr>
      </w:pPr>
      <w:r>
        <w:rPr>
          <w:rStyle w:val="DefaultParagraphFont"/>
          <w:b/>
          <w:i w:val="0"/>
          <w:strike w:val="0"/>
        </w:rPr>
        <w:t>Gợi ý kỹ thuật:</w:t>
      </w:r>
    </w:p>
    <w:p>
      <w:pPr>
        <w:numPr>
          <w:ilvl w:val="0"/>
          <w:numId w:val="1"/>
        </w:numPr>
        <w:rPr>
          <w:rStyle w:val="DefaultParagraphFont"/>
          <w:b w:val="0"/>
          <w:i w:val="0"/>
          <w:strike w:val="0"/>
        </w:rPr>
      </w:pPr>
      <w:r>
        <w:rPr>
          <w:rStyle w:val="DefaultParagraphFont"/>
          <w:b w:val="0"/>
          <w:i w:val="0"/>
          <w:strike w:val="0"/>
        </w:rPr>
        <w:t xml:space="preserve">Dùng </w:t>
      </w:r>
      <w:r>
        <w:rPr>
          <w:rStyle w:val="InlineCode"/>
          <w:b w:val="0"/>
          <w:i w:val="0"/>
          <w:strike w:val="0"/>
        </w:rPr>
        <w:t>new Date()</w:t>
      </w:r>
      <w:r>
        <w:rPr>
          <w:rStyle w:val="DefaultParagraphFont"/>
          <w:b w:val="0"/>
          <w:i w:val="0"/>
          <w:strike w:val="0"/>
        </w:rPr>
        <w:t xml:space="preserve"> và so sánh timestamp để validate ngày giao hàng.</w:t>
      </w:r>
    </w:p>
    <w:p>
      <w:pPr>
        <w:numPr>
          <w:ilvl w:val="0"/>
          <w:numId w:val="1"/>
        </w:numPr>
        <w:rPr>
          <w:rStyle w:val="DefaultParagraphFont"/>
          <w:b w:val="0"/>
          <w:i w:val="0"/>
          <w:strike w:val="0"/>
        </w:rPr>
      </w:pPr>
      <w:r>
        <w:rPr>
          <w:rStyle w:val="DefaultParagraphFont"/>
          <w:b w:val="0"/>
          <w:i w:val="0"/>
          <w:strike w:val="0"/>
        </w:rPr>
        <w:t xml:space="preserve">Lưu giá sản phẩm trong một object: </w:t>
      </w:r>
      <w:r>
        <w:rPr>
          <w:rStyle w:val="InlineCode"/>
          <w:b w:val="0"/>
          <w:i w:val="0"/>
          <w:strike w:val="0"/>
        </w:rPr>
        <w:t>const prices = { "Áo": 150000, "Quần": 200000, ... }</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 xml:space="preserve">Dùng </w:t>
      </w:r>
      <w:r>
        <w:rPr>
          <w:rStyle w:val="InlineCode"/>
          <w:b w:val="0"/>
          <w:i w:val="0"/>
          <w:strike w:val="0"/>
        </w:rPr>
        <w:t>Number(el.value).toLocaleString("vi-VN")</w:t>
      </w:r>
      <w:r>
        <w:rPr>
          <w:rStyle w:val="DefaultParagraphFont"/>
          <w:b w:val="0"/>
          <w:i w:val="0"/>
          <w:strike w:val="0"/>
        </w:rPr>
        <w:t xml:space="preserve"> để định dạng tiền tệ kiểu Việt Nam.</w:t>
      </w:r>
    </w:p>
    <w:p>
      <w:pPr>
        <w:numPr>
          <w:ilvl w:val="0"/>
          <w:numId w:val="1"/>
        </w:numPr>
        <w:rPr>
          <w:rStyle w:val="DefaultParagraphFont"/>
          <w:b w:val="0"/>
          <w:i w:val="0"/>
          <w:strike w:val="0"/>
        </w:rPr>
      </w:pPr>
      <w:r>
        <w:rPr>
          <w:rStyle w:val="DefaultParagraphFont"/>
          <w:b w:val="0"/>
          <w:i w:val="0"/>
          <w:strike w:val="0"/>
        </w:rPr>
        <w:t xml:space="preserve">Dùng </w:t>
      </w:r>
      <w:r>
        <w:rPr>
          <w:rStyle w:val="InlineCode"/>
          <w:b w:val="0"/>
          <w:i w:val="0"/>
          <w:strike w:val="0"/>
        </w:rPr>
        <w:t>element.style.display = "block"/"none"</w:t>
      </w:r>
      <w:r>
        <w:rPr>
          <w:rStyle w:val="DefaultParagraphFont"/>
          <w:b w:val="0"/>
          <w:i w:val="0"/>
          <w:strike w:val="0"/>
        </w:rPr>
        <w:t xml:space="preserve"> để ẩn/hiện div xác nhận.</w:t>
      </w:r>
    </w:p>
    <w:p>
      <w:pPr>
        <w:rPr>
          <w:rStyle w:val="DefaultParagraphFont"/>
          <w:b w:val="0"/>
          <w:i w:val="0"/>
          <w:strike w:val="0"/>
        </w:rPr>
      </w:pPr>
      <w:r>
        <w:pict>
          <v:rect id="_x0000_i1032"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PHẦN 3 – LUYỆN TẬP VỀ NHÀ 🏠</w:t>
      </w:r>
    </w:p>
    <w:p>
      <w:pPr>
        <w:pStyle w:val="Quote"/>
        <w:rPr>
          <w:rStyle w:val="DefaultParagraphFont"/>
          <w:b w:val="0"/>
          <w:i w:val="0"/>
          <w:strike w:val="0"/>
        </w:rPr>
      </w:pPr>
      <w:r>
        <w:rPr>
          <w:rStyle w:val="DefaultParagraphFont"/>
          <w:b w:val="0"/>
          <w:i w:val="0"/>
          <w:strike w:val="0"/>
        </w:rPr>
        <w:t>Hoàn thành trước buổi thực hành tiếp theo.</w:t>
      </w:r>
    </w:p>
    <w:p>
      <w:pPr>
        <w:pStyle w:val="Heading3"/>
        <w:rPr>
          <w:rStyle w:val="DefaultParagraphFont"/>
          <w:b w:val="0"/>
          <w:i w:val="0"/>
          <w:strike w:val="0"/>
        </w:rPr>
      </w:pPr>
      <w:r>
        <w:rPr>
          <w:rStyle w:val="DefaultParagraphFont"/>
          <w:b w:val="0"/>
          <w:i w:val="0"/>
          <w:strike w:val="0"/>
        </w:rPr>
        <w:t>Bài tập về nhà 1: Nâng cấp Form Đăng Ký</w:t>
      </w:r>
    </w:p>
    <w:p>
      <w:pPr>
        <w:rPr>
          <w:rStyle w:val="DefaultParagraphFont"/>
          <w:b w:val="0"/>
          <w:i w:val="0"/>
          <w:strike w:val="0"/>
        </w:rPr>
      </w:pPr>
      <w:r>
        <w:rPr>
          <w:rStyle w:val="DefaultParagraphFont"/>
          <w:b w:val="0"/>
          <w:i w:val="0"/>
          <w:strike w:val="0"/>
        </w:rPr>
        <w:t>Nâng cấp form Bài 2.1 với các tính năng sau:</w:t>
      </w:r>
    </w:p>
    <w:p>
      <w:pPr>
        <w:numPr>
          <w:ilvl w:val="0"/>
          <w:numId w:val="1"/>
        </w:numPr>
        <w:rPr>
          <w:rStyle w:val="DefaultParagraphFont"/>
          <w:b w:val="0"/>
          <w:i w:val="0"/>
          <w:strike w:val="0"/>
        </w:rPr>
      </w:pPr>
      <w:r>
        <w:rPr>
          <w:rStyle w:val="DefaultParagraphFont"/>
          <w:b/>
          <w:i w:val="0"/>
          <w:strike w:val="0"/>
        </w:rPr>
        <w:t>Thanh mức độ mạnh mật khẩu (Password Strength Bar)</w:t>
      </w:r>
      <w:r>
        <w:rPr>
          <w:rStyle w:val="DefaultParagraphFont"/>
          <w:b w:val="0"/>
          <w:i w:val="0"/>
          <w:strike w:val="0"/>
        </w:rPr>
        <w:t>: Hiển thị realtime mức độ: Yếu (đỏ) / Trung bình (vàng) / Mạnh (xanh) dựa trên độ dài và độ phức tạp.</w:t>
      </w:r>
    </w:p>
    <w:p>
      <w:pPr>
        <w:numPr>
          <w:ilvl w:val="0"/>
          <w:numId w:val="1"/>
        </w:numPr>
        <w:rPr>
          <w:rStyle w:val="DefaultParagraphFont"/>
          <w:b w:val="0"/>
          <w:i w:val="0"/>
          <w:strike w:val="0"/>
        </w:rPr>
      </w:pPr>
      <w:r>
        <w:rPr>
          <w:rStyle w:val="DefaultParagraphFont"/>
          <w:b/>
          <w:i w:val="0"/>
          <w:strike w:val="0"/>
        </w:rPr>
        <w:t>Hiển thị/ẩn mật khẩu</w:t>
      </w:r>
      <w:r>
        <w:rPr>
          <w:rStyle w:val="DefaultParagraphFont"/>
          <w:b w:val="0"/>
          <w:i w:val="0"/>
          <w:strike w:val="0"/>
        </w:rPr>
        <w:t xml:space="preserve">: Nút toggle 👁 bên cạnh ô mật khẩu để chuyển đổi </w:t>
      </w:r>
      <w:r>
        <w:rPr>
          <w:rStyle w:val="InlineCode"/>
          <w:b w:val="0"/>
          <w:i w:val="0"/>
          <w:strike w:val="0"/>
        </w:rPr>
        <w:t>type="password"</w:t>
      </w:r>
      <w:r>
        <w:rPr>
          <w:rStyle w:val="DefaultParagraphFont"/>
          <w:b w:val="0"/>
          <w:i w:val="0"/>
          <w:strike w:val="0"/>
        </w:rPr>
        <w:t xml:space="preserve"> ↔ </w:t>
      </w:r>
      <w:r>
        <w:rPr>
          <w:rStyle w:val="InlineCode"/>
          <w:b w:val="0"/>
          <w:i w:val="0"/>
          <w:strike w:val="0"/>
        </w:rPr>
        <w:t>type="text"</w:t>
      </w:r>
      <w:r>
        <w:rPr>
          <w:rStyle w:val="DefaultParagraphFont"/>
          <w:b w:val="0"/>
          <w:i w:val="0"/>
          <w:strike w:val="0"/>
        </w:rPr>
        <w:t>.</w:t>
      </w:r>
    </w:p>
    <w:p>
      <w:pPr>
        <w:numPr>
          <w:ilvl w:val="0"/>
          <w:numId w:val="1"/>
        </w:numPr>
        <w:rPr>
          <w:rStyle w:val="DefaultParagraphFont"/>
          <w:b w:val="0"/>
          <w:i w:val="0"/>
          <w:strike w:val="0"/>
        </w:rPr>
      </w:pPr>
      <w:r>
        <w:rPr>
          <w:rStyle w:val="DefaultParagraphFont"/>
          <w:b/>
          <w:i w:val="0"/>
          <w:strike w:val="0"/>
        </w:rPr>
        <w:t>Đếm ký tự họ tên</w:t>
      </w:r>
      <w:r>
        <w:rPr>
          <w:rStyle w:val="DefaultParagraphFont"/>
          <w:b w:val="0"/>
          <w:i w:val="0"/>
          <w:strike w:val="0"/>
        </w:rPr>
        <w:t xml:space="preserve">: Hiển thị số ký tự đang nhập / tối đa 50 (VD: </w:t>
      </w:r>
      <w:r>
        <w:rPr>
          <w:rStyle w:val="InlineCode"/>
          <w:b w:val="0"/>
          <w:i w:val="0"/>
          <w:strike w:val="0"/>
        </w:rPr>
        <w:t>12/50</w:t>
      </w:r>
      <w:r>
        <w:rPr>
          <w:rStyle w:val="DefaultParagraphFont"/>
          <w:b w:val="0"/>
          <w:i w:val="0"/>
          <w:strike w:val="0"/>
        </w:rPr>
        <w:t>).</w:t>
      </w:r>
    </w:p>
    <w:p>
      <w:pPr>
        <w:pStyle w:val="Heading3"/>
        <w:rPr>
          <w:rStyle w:val="DefaultParagraphFont"/>
          <w:b w:val="0"/>
          <w:i w:val="0"/>
          <w:strike w:val="0"/>
        </w:rPr>
      </w:pPr>
      <w:r>
        <w:rPr>
          <w:rStyle w:val="DefaultParagraphFont"/>
          <w:b w:val="0"/>
          <w:i w:val="0"/>
          <w:strike w:val="0"/>
        </w:rPr>
        <w:t>Bài tập về nhà 2: Multi-step Form (Nâng cao)</w:t>
      </w:r>
    </w:p>
    <w:p>
      <w:pPr>
        <w:rPr>
          <w:rStyle w:val="DefaultParagraphFont"/>
          <w:b w:val="0"/>
          <w:i w:val="0"/>
          <w:strike w:val="0"/>
        </w:rPr>
      </w:pPr>
      <w:r>
        <w:rPr>
          <w:rStyle w:val="DefaultParagraphFont"/>
          <w:b w:val="0"/>
          <w:i w:val="0"/>
          <w:strike w:val="0"/>
        </w:rPr>
        <w:t xml:space="preserve">Xây dựng form </w:t>
      </w:r>
      <w:r>
        <w:rPr>
          <w:rStyle w:val="DefaultParagraphFont"/>
          <w:b/>
          <w:i w:val="0"/>
          <w:strike w:val="0"/>
        </w:rPr>
        <w:t>đăng ký nhiều bước</w:t>
      </w:r>
      <w:r>
        <w:rPr>
          <w:rStyle w:val="DefaultParagraphFont"/>
          <w:b w:val="0"/>
          <w:i w:val="0"/>
          <w:strike w:val="0"/>
        </w:rPr>
        <w:t>:</w:t>
      </w:r>
    </w:p>
    <w:p>
      <w:pPr>
        <w:numPr>
          <w:ilvl w:val="0"/>
          <w:numId w:val="1"/>
        </w:numPr>
        <w:rPr>
          <w:rStyle w:val="DefaultParagraphFont"/>
          <w:b w:val="0"/>
          <w:i w:val="0"/>
          <w:strike w:val="0"/>
        </w:rPr>
      </w:pPr>
      <w:r>
        <w:rPr>
          <w:rStyle w:val="DefaultParagraphFont"/>
          <w:b/>
          <w:i w:val="0"/>
          <w:strike w:val="0"/>
        </w:rPr>
        <w:t>Bước 1</w:t>
      </w:r>
      <w:r>
        <w:rPr>
          <w:rStyle w:val="DefaultParagraphFont"/>
          <w:b w:val="0"/>
          <w:i w:val="0"/>
          <w:strike w:val="0"/>
        </w:rPr>
        <w:t xml:space="preserve"> – Thông tin cá nhân: Họ tên, Ngày sinh, Giới tính.</w:t>
      </w:r>
    </w:p>
    <w:p>
      <w:pPr>
        <w:numPr>
          <w:ilvl w:val="0"/>
          <w:numId w:val="1"/>
        </w:numPr>
        <w:rPr>
          <w:rStyle w:val="DefaultParagraphFont"/>
          <w:b w:val="0"/>
          <w:i w:val="0"/>
          <w:strike w:val="0"/>
        </w:rPr>
      </w:pPr>
      <w:r>
        <w:rPr>
          <w:rStyle w:val="DefaultParagraphFont"/>
          <w:b/>
          <w:i w:val="0"/>
          <w:strike w:val="0"/>
        </w:rPr>
        <w:t>Bước 2</w:t>
      </w:r>
      <w:r>
        <w:rPr>
          <w:rStyle w:val="DefaultParagraphFont"/>
          <w:b w:val="0"/>
          <w:i w:val="0"/>
          <w:strike w:val="0"/>
        </w:rPr>
        <w:t xml:space="preserve"> – Thông tin tài khoản: Email, Mật khẩu, Xác nhận mật khẩu.</w:t>
      </w:r>
    </w:p>
    <w:p>
      <w:pPr>
        <w:numPr>
          <w:ilvl w:val="0"/>
          <w:numId w:val="1"/>
        </w:numPr>
        <w:rPr>
          <w:rStyle w:val="DefaultParagraphFont"/>
          <w:b w:val="0"/>
          <w:i w:val="0"/>
          <w:strike w:val="0"/>
        </w:rPr>
      </w:pPr>
      <w:r>
        <w:rPr>
          <w:rStyle w:val="DefaultParagraphFont"/>
          <w:b/>
          <w:i w:val="0"/>
          <w:strike w:val="0"/>
        </w:rPr>
        <w:t>Bước 3</w:t>
      </w:r>
      <w:r>
        <w:rPr>
          <w:rStyle w:val="DefaultParagraphFont"/>
          <w:b w:val="0"/>
          <w:i w:val="0"/>
          <w:strike w:val="0"/>
        </w:rPr>
        <w:t xml:space="preserve"> – Xác nhận: Hiển thị lại toàn bộ thông tin đã nhập.</w:t>
      </w:r>
    </w:p>
    <w:p>
      <w:pPr>
        <w:rPr>
          <w:rStyle w:val="DefaultParagraphFont"/>
          <w:b w:val="0"/>
          <w:i w:val="0"/>
          <w:strike w:val="0"/>
        </w:rPr>
      </w:pPr>
      <w:r>
        <w:rPr>
          <w:rStyle w:val="DefaultParagraphFont"/>
          <w:b w:val="0"/>
          <w:i w:val="0"/>
          <w:strike w:val="0"/>
        </w:rPr>
        <w:t>Yêu cầu:</w:t>
      </w:r>
    </w:p>
    <w:p>
      <w:pPr>
        <w:numPr>
          <w:ilvl w:val="0"/>
          <w:numId w:val="1"/>
        </w:numPr>
        <w:rPr>
          <w:rStyle w:val="DefaultParagraphFont"/>
          <w:b w:val="0"/>
          <w:i w:val="0"/>
          <w:strike w:val="0"/>
        </w:rPr>
      </w:pPr>
      <w:r>
        <w:rPr>
          <w:rStyle w:val="DefaultParagraphFont"/>
          <w:b w:val="0"/>
          <w:i w:val="0"/>
          <w:strike w:val="0"/>
        </w:rPr>
        <w:t>Nút "Tiếp theo" chỉ hoạt động khi tất cả trường ở bước hiện tại hợp lệ.</w:t>
      </w:r>
    </w:p>
    <w:p>
      <w:pPr>
        <w:numPr>
          <w:ilvl w:val="0"/>
          <w:numId w:val="1"/>
        </w:numPr>
        <w:rPr>
          <w:rStyle w:val="DefaultParagraphFont"/>
          <w:b w:val="0"/>
          <w:i w:val="0"/>
          <w:strike w:val="0"/>
        </w:rPr>
      </w:pPr>
      <w:r>
        <w:rPr>
          <w:rStyle w:val="DefaultParagraphFont"/>
          <w:b w:val="0"/>
          <w:i w:val="0"/>
          <w:strike w:val="0"/>
        </w:rPr>
        <w:t>Nút "Quay lại" giữ nguyên dữ liệu đã nhập, không reset.</w:t>
      </w:r>
    </w:p>
    <w:p>
      <w:pPr>
        <w:numPr>
          <w:ilvl w:val="0"/>
          <w:numId w:val="1"/>
        </w:numPr>
        <w:rPr>
          <w:rStyle w:val="DefaultParagraphFont"/>
          <w:b w:val="0"/>
          <w:i w:val="0"/>
          <w:strike w:val="0"/>
        </w:rPr>
      </w:pPr>
      <w:r>
        <w:rPr>
          <w:rStyle w:val="DefaultParagraphFont"/>
          <w:b w:val="0"/>
          <w:i w:val="0"/>
          <w:strike w:val="0"/>
        </w:rPr>
        <w:t>Thanh tiến trình (progress bar) hiển thị đang ở bước mấy / tổng số bước.</w:t>
      </w:r>
    </w:p>
    <w:p>
      <w:pPr>
        <w:rPr>
          <w:rStyle w:val="DefaultParagraphFont"/>
          <w:b w:val="0"/>
          <w:i w:val="0"/>
          <w:strike w:val="0"/>
        </w:rPr>
      </w:pPr>
      <w:r>
        <w:pict>
          <v:rect id="_x0000_i1033"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 TÀI LIỆU THAM KHẢO</w:t>
      </w:r>
    </w:p>
    <w:p>
      <w:pPr>
        <w:numPr>
          <w:ilvl w:val="0"/>
          <w:numId w:val="1"/>
        </w:numPr>
        <w:rPr>
          <w:rStyle w:val="DefaultParagraphFont"/>
          <w:b w:val="0"/>
          <w:i w:val="0"/>
          <w:strike w:val="0"/>
        </w:rPr>
      </w:pPr>
      <w:r>
        <w:rPr>
          <w:rStyle w:val="DefaultParagraphFont"/>
          <w:b w:val="0"/>
          <w:i w:val="0"/>
          <w:strike w:val="0"/>
        </w:rPr>
        <w:t>MDN – DOM Events: https://developer.mozilla.org/en-US/docs/Web/Events</w:t>
      </w:r>
    </w:p>
    <w:p>
      <w:pPr>
        <w:numPr>
          <w:ilvl w:val="0"/>
          <w:numId w:val="1"/>
        </w:numPr>
        <w:rPr>
          <w:rStyle w:val="DefaultParagraphFont"/>
          <w:b w:val="0"/>
          <w:i w:val="0"/>
          <w:strike w:val="0"/>
        </w:rPr>
      </w:pPr>
      <w:r>
        <w:rPr>
          <w:rStyle w:val="DefaultParagraphFont"/>
          <w:b w:val="0"/>
          <w:i w:val="0"/>
          <w:strike w:val="0"/>
        </w:rPr>
        <w:t>MDN – HTMLFormElement: https://developer.mozilla.org/en-US/docs/Web/API/HTMLFormElement</w:t>
      </w:r>
    </w:p>
    <w:p>
      <w:pPr>
        <w:numPr>
          <w:ilvl w:val="0"/>
          <w:numId w:val="1"/>
        </w:numPr>
        <w:rPr>
          <w:rStyle w:val="DefaultParagraphFont"/>
          <w:b w:val="0"/>
          <w:i w:val="0"/>
          <w:strike w:val="0"/>
        </w:rPr>
      </w:pPr>
      <w:r>
        <w:rPr>
          <w:rStyle w:val="DefaultParagraphFont"/>
          <w:b w:val="0"/>
          <w:i w:val="0"/>
          <w:strike w:val="0"/>
        </w:rPr>
        <w:t>Regex tester: https://regexr.com</w:t>
      </w:r>
    </w:p>
    <w:p>
      <w:pPr>
        <w:numPr>
          <w:ilvl w:val="0"/>
          <w:numId w:val="1"/>
        </w:numPr>
        <w:rPr>
          <w:rStyle w:val="DefaultParagraphFont"/>
          <w:b w:val="0"/>
          <w:i w:val="0"/>
          <w:strike w:val="0"/>
        </w:rPr>
      </w:pPr>
      <w:r>
        <w:rPr>
          <w:rStyle w:val="DefaultParagraphFont"/>
          <w:b w:val="0"/>
          <w:i w:val="0"/>
          <w:strike w:val="0"/>
        </w:rPr>
        <w:t>JS Form Validation: https://www.javascripttutorial.net/javascript-dom/javascript-form-validation/</w:t>
      </w:r>
    </w:p>
    <w:p>
      <w:pPr>
        <w:rPr>
          <w:rStyle w:val="DefaultParagraphFont"/>
          <w:b w:val="0"/>
          <w:i w:val="0"/>
          <w:strike w:val="0"/>
        </w:rPr>
      </w:pPr>
      <w:r>
        <w:pict>
          <v:rect id="_x0000_i1034" style="width:468pt;height:1.5pt" o:hrpct="1000" o:hrstd="t" o:hr="t" filled="t" fillcolor="gray" stroked="f">
            <v:path strokeok="f"/>
          </v:rect>
        </w:pict>
      </w:r>
    </w:p>
    <w:p>
      <w:pPr>
        <w:rPr>
          <w:rStyle w:val="DefaultParagraphFont"/>
          <w:b w:val="0"/>
          <w:i w:val="0"/>
          <w:strike w:val="0"/>
        </w:rPr>
      </w:pPr>
      <w:r>
        <w:rPr>
          <w:rStyle w:val="DefaultParagraphFont"/>
          <w:b w:val="0"/>
          <w:i/>
          <w:strike w:val="0"/>
        </w:rPr>
        <w:t>Học phần: Nền tảng phát triển Web – CSE391 | Kỳ học: 2025-2026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InlineCode">
    <w:name w:val="InlineCode"/>
    <w:rPr>
      <w:rFonts w:ascii="Consolas" w:eastAsia="Consolas" w:hAnsi="Consolas" w:cs="Consolas"/>
      <w:color w:val="C7254E"/>
      <w:sz w:val="20"/>
      <w:szCs w:val="20"/>
      <w:highlight w:val="white"/>
    </w:rPr>
  </w:style>
  <w:style w:type="paragraph" w:styleId="Quote">
    <w:name w:val="Quote"/>
    <w:basedOn w:val="Normal"/>
    <w:next w:val="Normal"/>
    <w:link w:val="QuoteChar"/>
    <w:uiPriority w:val="29"/>
    <w:qFormat/>
    <w:rsid w:val="00E12ACB"/>
    <w:pPr>
      <w:pBdr>
        <w:left w:val="single" w:sz="18" w:space="0" w:color="9F9F9F"/>
      </w:pBdr>
    </w:pPr>
    <w:rPr>
      <w:i/>
      <w:iCs/>
      <w:color w:val="000000"/>
    </w:rPr>
  </w:style>
  <w:style w:type="character" w:customStyle="1" w:styleId="QuoteChar">
    <w:name w:val="Quote Char"/>
    <w:basedOn w:val="DefaultParagraphFont"/>
    <w:link w:val="Quote"/>
    <w:uiPriority w:val="29"/>
    <w:rsid w:val="00E12ACB"/>
    <w:rPr>
      <w:i/>
      <w:iCs/>
      <w:color w:val="000000"/>
      <w:sz w:val="24"/>
      <w:szCs w:val="24"/>
    </w:rPr>
  </w:style>
  <w:style w:type="paragraph" w:customStyle="1" w:styleId="FencedCode">
    <w:name w:val="FencedCode"/>
    <w:pPr>
      <w:shd w:val="solid" w:color="E2E2E2" w:fill="auto"/>
    </w:pPr>
    <w:rPr>
      <w:rFonts w:ascii="Consolas" w:eastAsia="Consolas" w:hAnsi="Consolas" w:cs="Consola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