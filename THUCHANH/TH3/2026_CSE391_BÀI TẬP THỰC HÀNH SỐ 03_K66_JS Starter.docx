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2D4D06">
      <w:pPr>
        <w:pStyle w:val="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BTTH03: JS nền tảng, DOM &amp; Sự kiện</w:t>
      </w:r>
    </w:p>
    <w:p w14:paraId="0B64376D">
      <w:pPr>
        <w:rPr>
          <w:b w:val="0"/>
          <w:i w:val="0"/>
          <w:strike w:val="0"/>
        </w:rPr>
      </w:pPr>
      <w:r>
        <w:rPr>
          <w:b/>
          <w:i w:val="0"/>
          <w:strike w:val="0"/>
        </w:rPr>
        <w:t>Đối tượng:</w:t>
      </w:r>
      <w:r>
        <w:rPr>
          <w:b w:val="0"/>
          <w:i w:val="0"/>
          <w:strike w:val="0"/>
        </w:rPr>
        <w:t xml:space="preserve"> Sinh viên chưa học lý thuyết JavaScript</w:t>
      </w:r>
    </w:p>
    <w:p w14:paraId="33013247">
      <w:pPr>
        <w:rPr>
          <w:b w:val="0"/>
          <w:i w:val="0"/>
          <w:strike w:val="0"/>
        </w:rPr>
      </w:pPr>
      <w:r>
        <w:pict>
          <v:rect id="_x0000_i1025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7CD6B">
      <w:pPr>
        <w:pStyle w:val="2"/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1. MỤC TIÊU HỌC TẬP</w:t>
      </w:r>
    </w:p>
    <w:p w14:paraId="60DEA677">
      <w:p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Sau buổi lab, sinh viên có thể:</w:t>
      </w:r>
    </w:p>
    <w:p w14:paraId="2142E816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Mô tả được JavaScript là gì, chạy ở đâu, khác HTML/CSS ở điểm nào.</w:t>
      </w:r>
    </w:p>
    <w:p w14:paraId="73A66F15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Viết được các đoạn JS đơn giản với:</w:t>
      </w:r>
    </w:p>
    <w:p w14:paraId="0212A5BA"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Biến, kiểu dữ liệu cơ bản (number, string, boolean),</w:t>
      </w:r>
    </w:p>
    <w:p w14:paraId="3E788AFA"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Cú pháp lệnh, toán tử đơn giản,</w:t>
      </w:r>
    </w:p>
    <w:p w14:paraId="5AA60D6E"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Cấu trúc điều khiển if/else, vòng lặp đơn giản,</w:t>
      </w:r>
    </w:p>
    <w:p w14:paraId="669D13B1">
      <w:pPr>
        <w:numPr>
          <w:ilvl w:val="1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Hàm (function) có tham số và giá trị trả về.</w:t>
      </w:r>
    </w:p>
    <w:p w14:paraId="30747A26">
      <w:pPr>
        <w:numPr>
          <w:ilvl w:val="0"/>
          <w:numId w:val="1"/>
        </w:numPr>
        <w:rPr>
          <w:b w:val="0"/>
          <w:i w:val="0"/>
          <w:strike w:val="0"/>
        </w:rPr>
      </w:pPr>
      <w:r>
        <w:rPr>
          <w:b w:val="0"/>
          <w:i w:val="0"/>
          <w:strike w:val="0"/>
        </w:rPr>
        <w:t>Thao tác được với DOM:</w:t>
      </w:r>
    </w:p>
    <w:p w14:paraId="595F8934">
      <w:pPr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b w:val="0"/>
          <w:i w:val="0"/>
          <w:strike w:val="0"/>
        </w:rPr>
        <w:t xml:space="preserve">Lấy phần tử bằng </w:t>
      </w:r>
      <w:r>
        <w:rPr>
          <w:rStyle w:val="10"/>
          <w:b w:val="0"/>
          <w:i w:val="0"/>
          <w:strike w:val="0"/>
        </w:rPr>
        <w:t>document.getElementById</w:t>
      </w:r>
      <w:r>
        <w:rPr>
          <w:rStyle w:val="5"/>
          <w:b w:val="0"/>
          <w:i w:val="0"/>
          <w:strike w:val="0"/>
        </w:rPr>
        <w:t>,</w:t>
      </w:r>
    </w:p>
    <w:p w14:paraId="70A2B156">
      <w:pPr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Thay đổi nội dung văn bản, kiểu dáng (style),</w:t>
      </w:r>
    </w:p>
    <w:p w14:paraId="0D2FD177">
      <w:pPr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Lắng nghe và xử lý một số sự kiện cơ bản: </w:t>
      </w:r>
      <w:r>
        <w:rPr>
          <w:rStyle w:val="10"/>
          <w:b w:val="0"/>
          <w:i w:val="0"/>
          <w:strike w:val="0"/>
        </w:rPr>
        <w:t>click</w:t>
      </w:r>
      <w:r>
        <w:rPr>
          <w:rStyle w:val="5"/>
          <w:b w:val="0"/>
          <w:i w:val="0"/>
          <w:strike w:val="0"/>
        </w:rPr>
        <w:t xml:space="preserve">, </w:t>
      </w:r>
      <w:r>
        <w:rPr>
          <w:rStyle w:val="10"/>
          <w:b w:val="0"/>
          <w:i w:val="0"/>
          <w:strike w:val="0"/>
        </w:rPr>
        <w:t>input</w:t>
      </w:r>
      <w:r>
        <w:rPr>
          <w:rStyle w:val="5"/>
          <w:b w:val="0"/>
          <w:i w:val="0"/>
          <w:strike w:val="0"/>
        </w:rPr>
        <w:t>.</w:t>
      </w:r>
    </w:p>
    <w:p w14:paraId="793F2689">
      <w:pPr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Nhận biết jQuery là một thư viện hỗ trợ thao tác DOM/sự kiện (ở mức nhận diện, chưa cần sử dụng thành thạo).</w:t>
      </w:r>
    </w:p>
    <w:p w14:paraId="67B0B6E9">
      <w:pPr>
        <w:rPr>
          <w:rStyle w:val="5"/>
          <w:b w:val="0"/>
          <w:i w:val="0"/>
          <w:strike w:val="0"/>
        </w:rPr>
      </w:pPr>
      <w:r>
        <w:pict>
          <v:rect id="_x0000_i1026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3CBFE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2. CẤU TRÚC THỜI GIAN BUỔI LAB</w:t>
      </w:r>
    </w:p>
    <w:p w14:paraId="771D3F2C">
      <w:pPr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03 tiết thực hành.</w:t>
      </w:r>
    </w:p>
    <w:p w14:paraId="07CDDF2F">
      <w:pPr>
        <w:rPr>
          <w:rStyle w:val="5"/>
          <w:b w:val="0"/>
          <w:i w:val="0"/>
          <w:strike w:val="0"/>
        </w:rPr>
      </w:pPr>
      <w:r>
        <w:pict>
          <v:rect id="_x0000_i1027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5BE49C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3. HOẠT ĐỘNG 1 (45’): GIỚI THIỆU JS &amp; CÚ PHÁP CƠ BẢN</w:t>
      </w:r>
    </w:p>
    <w:p w14:paraId="15A4F152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3.1. Chuẩn bị file HTML &amp; JS</w:t>
      </w:r>
    </w:p>
    <w:p w14:paraId="07760855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Tạo file </w:t>
      </w:r>
      <w:r>
        <w:rPr>
          <w:rStyle w:val="10"/>
          <w:b w:val="0"/>
          <w:i w:val="0"/>
          <w:strike w:val="0"/>
        </w:rPr>
        <w:t>lab-js-basic.html</w:t>
      </w:r>
      <w:r>
        <w:rPr>
          <w:rStyle w:val="5"/>
          <w:b w:val="0"/>
          <w:i w:val="0"/>
          <w:strike w:val="0"/>
        </w:rPr>
        <w:t>:</w:t>
      </w:r>
    </w:p>
    <w:p w14:paraId="4489898A">
      <w:pPr>
        <w:pStyle w:val="11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&lt;!DOCTYPE html&gt;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&lt;html lang="vi"&gt;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&lt;head&gt;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&lt;meta charset="UTF-8"&gt;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&lt;title&gt;Lab JS Cơ bản&lt;/title&gt;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&lt;/head&gt;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&lt;body&gt;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&lt;h1&gt;Khám phá JavaScript&lt;/h1&gt;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&lt;p id="welcome"&gt;Chưa có JavaScript...&lt;/p&gt;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&lt;button id="runBtn"&gt;Nhấn để chạy JS&lt;/button&gt;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&lt;script src="main.js"&gt;&lt;/script&gt;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&lt;/body&gt;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&lt;/html&gt;</w:t>
      </w:r>
    </w:p>
    <w:p w14:paraId="0F5FBF54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Tạo file </w:t>
      </w:r>
      <w:r>
        <w:rPr>
          <w:rStyle w:val="10"/>
          <w:b w:val="0"/>
          <w:i w:val="0"/>
          <w:strike w:val="0"/>
        </w:rPr>
        <w:t>main.js</w:t>
      </w:r>
      <w:r>
        <w:rPr>
          <w:rStyle w:val="5"/>
          <w:b w:val="0"/>
          <w:i w:val="0"/>
          <w:strike w:val="0"/>
        </w:rPr>
        <w:t>:</w:t>
      </w:r>
    </w:p>
    <w:p w14:paraId="27DABA16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console.log("Hello from JavaScript!");</w:t>
      </w:r>
    </w:p>
    <w:p w14:paraId="08204B03">
      <w:pPr>
        <w:rPr>
          <w:rStyle w:val="5"/>
          <w:b w:val="0"/>
          <w:i w:val="0"/>
          <w:strike w:val="0"/>
        </w:rPr>
      </w:pPr>
      <w:r>
        <w:pict>
          <v:rect id="_x0000_i1028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A02DC5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3.2. Nhiệm vụ cho sinh viên</w:t>
      </w:r>
    </w:p>
    <w:p w14:paraId="545A4942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1: Mở file &amp; Quan sát bằng Console</w:t>
      </w:r>
    </w:p>
    <w:p w14:paraId="0C9F6FD1">
      <w:pPr>
        <w:numPr>
          <w:ilvl w:val="0"/>
          <w:numId w:val="2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Mở </w:t>
      </w:r>
      <w:r>
        <w:rPr>
          <w:rStyle w:val="10"/>
          <w:b w:val="0"/>
          <w:i w:val="0"/>
          <w:strike w:val="0"/>
        </w:rPr>
        <w:t>lab-js-basic.html</w:t>
      </w:r>
      <w:r>
        <w:rPr>
          <w:rStyle w:val="5"/>
          <w:b w:val="0"/>
          <w:i w:val="0"/>
          <w:strike w:val="0"/>
        </w:rPr>
        <w:t xml:space="preserve"> trong trình duyệt (Chrome/Edge/…).</w:t>
      </w:r>
    </w:p>
    <w:p w14:paraId="339BE989">
      <w:pPr>
        <w:numPr>
          <w:ilvl w:val="0"/>
          <w:numId w:val="2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Mở DevTools → tab </w:t>
      </w:r>
      <w:r>
        <w:rPr>
          <w:rStyle w:val="5"/>
          <w:b/>
          <w:i w:val="0"/>
          <w:strike w:val="0"/>
        </w:rPr>
        <w:t>Console</w:t>
      </w:r>
      <w:r>
        <w:rPr>
          <w:rStyle w:val="5"/>
          <w:b w:val="0"/>
          <w:i w:val="0"/>
          <w:strike w:val="0"/>
        </w:rPr>
        <w:t>.</w:t>
      </w:r>
    </w:p>
    <w:p w14:paraId="67E29FBD">
      <w:pPr>
        <w:numPr>
          <w:ilvl w:val="0"/>
          <w:numId w:val="2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Quan sát thông báo xuất hiện.</w:t>
      </w:r>
    </w:p>
    <w:p w14:paraId="0142631C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46E7D74F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thấy dòng thông báo nào trong console?</w:t>
      </w:r>
    </w:p>
    <w:p w14:paraId="60A3E7FC">
      <w:pPr>
        <w:ind w:firstLine="720" w:firstLineChars="0"/>
      </w:pPr>
      <w:r>
        <w:rPr>
          <w:rFonts w:hint="default"/>
        </w:rPr>
        <w:t>Hello from JavaScript!</w:t>
      </w:r>
    </w:p>
    <w:p w14:paraId="439095B1">
      <w:pPr>
        <w:pStyle w:val="13"/>
        <w:numPr>
          <w:ilvl w:val="0"/>
          <w:numId w:val="1"/>
        </w:numPr>
      </w:pPr>
      <w:r>
        <w:rPr>
          <w:rStyle w:val="5"/>
          <w:b w:val="0"/>
          <w:i w:val="0"/>
          <w:strike w:val="0"/>
        </w:rPr>
        <w:t>Điều này cho em biết JavaScript đang làm gì khi trang web được tải?</w:t>
      </w:r>
    </w:p>
    <w:p w14:paraId="1A6303D8">
      <w:pPr>
        <w:pStyle w:val="8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Điều này cho thấy khi trang web được tải,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JavaScript được thực thi và in thông báo ra Console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chứng tỏ file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JavaScript đã được liên kết và hoạt động bình thường với trang HTML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7B0DA9E0">
      <w:pPr>
        <w:rPr>
          <w:rFonts w:hint="default"/>
          <w:sz w:val="22"/>
          <w:szCs w:val="22"/>
          <w:lang w:val="vi-VN"/>
        </w:rPr>
      </w:pPr>
    </w:p>
    <w:p w14:paraId="2AF5B7F8">
      <w:pPr>
        <w:rPr>
          <w:rStyle w:val="5"/>
          <w:b w:val="0"/>
          <w:i w:val="0"/>
          <w:strike w:val="0"/>
        </w:rPr>
      </w:pPr>
      <w:r>
        <w:pict>
          <v:rect id="_x0000_i1029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807A5D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2:  “JavaScript là gì?” (Tra cứu nhanh)</w:t>
      </w:r>
    </w:p>
    <w:p w14:paraId="625195A5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Sử dụng 1–2 nguồn tài liệu (vd. W3Schools, freeCodeCamp, …), tóm tắt:</w:t>
      </w:r>
    </w:p>
    <w:p w14:paraId="54B26C81">
      <w:pPr>
        <w:pStyle w:val="13"/>
        <w:numPr>
          <w:ilvl w:val="0"/>
          <w:numId w:val="3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  <w:sz w:val="24"/>
          <w:szCs w:val="24"/>
        </w:rPr>
      </w:pPr>
      <w:r>
        <w:rPr>
          <w:rStyle w:val="5"/>
          <w:b w:val="0"/>
          <w:i w:val="0"/>
          <w:strike w:val="0"/>
        </w:rPr>
        <w:t>JavaScript chạy ở đâu?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JavaScript có thể chạy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cả trên trình duyệt (browser)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và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trên server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.</w:t>
      </w:r>
    </w:p>
    <w:p w14:paraId="20B0CDE4">
      <w:pPr>
        <w:pStyle w:val="13"/>
        <w:numPr>
          <w:ilvl w:val="0"/>
          <w:numId w:val="3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 (Trình duyệt / Server / Cả hai?) b) HTML, CSS, JavaScript mỗi phần chịu trách nhiệm chính về điều gì?</w:t>
      </w:r>
    </w:p>
    <w:p w14:paraId="0FB3AA7F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>HTML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lang w:val="vi-VN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>: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Dùng để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tạo cấu trúc và nội dung của trang web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(tiêu đề, đoạn văn, hình ảnh, nút…)</w:t>
      </w:r>
    </w:p>
    <w:p w14:paraId="5831D97D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 xml:space="preserve">CSS: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Dùng để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thiết kế giao diện và định dạng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cho trang web (màu sắc, font chữ, bố cục…)</w:t>
      </w:r>
    </w:p>
    <w:p w14:paraId="61C4DB4E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 xml:space="preserve">JavaScript: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Dùng để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tạo tính tương tác và xử lý logic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cho trang web (xử lý sự kiện, kiểm tra dữ liệu, thay đổi nội dung trang…)</w:t>
      </w:r>
    </w:p>
    <w:p w14:paraId="4B4FF414">
      <w:pPr>
        <w:rPr>
          <w:rStyle w:val="5"/>
          <w:b w:val="0"/>
          <w:i w:val="0"/>
          <w:strike w:val="0"/>
        </w:rPr>
      </w:pPr>
      <w:r>
        <w:pict>
          <v:rect id="_x0000_i1030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3813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3: Thử nghiệm biến &amp; kiểu dữ liệu trong Console</w:t>
      </w:r>
    </w:p>
    <w:p w14:paraId="59E22487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Trong tab Console, gõ từng dòng sau và ghi lại kết quả:</w:t>
      </w:r>
    </w:p>
    <w:p w14:paraId="5417FB1E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let age = 20;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const name = "An";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isStudent = true;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typeof age;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typeof name;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typeof isStudent;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1 + 2 * 3;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"Hello " + "world";</w:t>
      </w:r>
    </w:p>
    <w:p w14:paraId="500DD60F">
      <w:pPr>
        <w:pStyle w:val="13"/>
        <w:rPr>
          <w:rStyle w:val="5"/>
          <w:rFonts w:hint="default"/>
          <w:b w:val="0"/>
          <w:i w:val="0"/>
          <w:strike w:val="0"/>
          <w:lang w:val="en-US"/>
        </w:rPr>
      </w:pPr>
      <w:r>
        <w:rPr>
          <w:rStyle w:val="5"/>
          <w:b w:val="0"/>
          <w:i w:val="0"/>
          <w:strike w:val="0"/>
        </w:rPr>
        <w:t>Câu hỏi:</w:t>
      </w:r>
    </w:p>
    <w:p w14:paraId="5EFCDFE7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Kết quả </w:t>
      </w:r>
      <w:r>
        <w:rPr>
          <w:rStyle w:val="10"/>
          <w:b w:val="0"/>
          <w:i w:val="0"/>
          <w:strike w:val="0"/>
        </w:rPr>
        <w:t>typeof age</w:t>
      </w:r>
      <w:r>
        <w:rPr>
          <w:rStyle w:val="5"/>
          <w:b w:val="0"/>
          <w:i w:val="0"/>
          <w:strike w:val="0"/>
        </w:rPr>
        <w:t xml:space="preserve"> là gì?</w:t>
      </w:r>
      <w:r>
        <w:rPr>
          <w:rStyle w:val="5"/>
          <w:rFonts w:hint="default"/>
          <w:b w:val="0"/>
          <w:i w:val="0"/>
          <w:strike w:val="0"/>
          <w:lang w:val="en-US"/>
        </w:rPr>
        <w:t xml:space="preserve">    'number'</w:t>
      </w:r>
    </w:p>
    <w:p w14:paraId="09983C4D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Kết quả </w:t>
      </w:r>
      <w:r>
        <w:rPr>
          <w:rStyle w:val="10"/>
          <w:b w:val="0"/>
          <w:i w:val="0"/>
          <w:strike w:val="0"/>
        </w:rPr>
        <w:t>typeof name</w:t>
      </w:r>
      <w:r>
        <w:rPr>
          <w:rStyle w:val="5"/>
          <w:b w:val="0"/>
          <w:i w:val="0"/>
          <w:strike w:val="0"/>
        </w:rPr>
        <w:t xml:space="preserve"> là gì?</w:t>
      </w:r>
      <w:r>
        <w:rPr>
          <w:rStyle w:val="5"/>
          <w:rFonts w:hint="default"/>
          <w:b w:val="0"/>
          <w:i w:val="0"/>
          <w:strike w:val="0"/>
          <w:lang w:val="en-US"/>
        </w:rPr>
        <w:t xml:space="preserve">  'string'</w:t>
      </w:r>
    </w:p>
    <w:p w14:paraId="2D689051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Kết quả </w:t>
      </w:r>
      <w:r>
        <w:rPr>
          <w:rStyle w:val="10"/>
          <w:b w:val="0"/>
          <w:i w:val="0"/>
          <w:strike w:val="0"/>
        </w:rPr>
        <w:t>typeof isStudent</w:t>
      </w:r>
      <w:r>
        <w:rPr>
          <w:rStyle w:val="5"/>
          <w:b w:val="0"/>
          <w:i w:val="0"/>
          <w:strike w:val="0"/>
        </w:rPr>
        <w:t xml:space="preserve"> là gì?</w:t>
      </w:r>
      <w:r>
        <w:rPr>
          <w:rStyle w:val="5"/>
          <w:rFonts w:hint="default"/>
          <w:b w:val="0"/>
          <w:i w:val="0"/>
          <w:strike w:val="0"/>
          <w:lang w:val="en-US"/>
        </w:rPr>
        <w:t xml:space="preserve">  'boolean'</w:t>
      </w:r>
    </w:p>
    <w:p w14:paraId="7EC16B60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hãy tự mô tả ngắn gọn:</w:t>
      </w:r>
    </w:p>
    <w:p w14:paraId="05BC9401">
      <w:pPr>
        <w:pStyle w:val="13"/>
        <w:numPr>
          <w:ilvl w:val="1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</w:rPr>
      </w:pPr>
      <w:r>
        <w:rPr>
          <w:rStyle w:val="10"/>
          <w:b w:val="0"/>
          <w:i w:val="0"/>
          <w:strike w:val="0"/>
        </w:rPr>
        <w:t>number</w:t>
      </w:r>
      <w:r>
        <w:rPr>
          <w:rStyle w:val="5"/>
          <w:b w:val="0"/>
          <w:i w:val="0"/>
          <w:strike w:val="0"/>
        </w:rPr>
        <w:t xml:space="preserve"> là: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kiểu dữ liệu dùng để lưu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các giá trị số</w:t>
      </w:r>
    </w:p>
    <w:p w14:paraId="2D44BE77">
      <w:pPr>
        <w:pStyle w:val="13"/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10"/>
          <w:b w:val="0"/>
          <w:i w:val="0"/>
          <w:strike w:val="0"/>
        </w:rPr>
        <w:t>string</w:t>
      </w:r>
      <w:r>
        <w:rPr>
          <w:rStyle w:val="5"/>
          <w:b w:val="0"/>
          <w:i w:val="0"/>
          <w:strike w:val="0"/>
        </w:rPr>
        <w:t xml:space="preserve"> là: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kiểu dữ liệu dùng để lưu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chuỗi ký tự / văn bản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, đặt trong dấu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" "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hoặc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' '</w:t>
      </w:r>
    </w:p>
    <w:p w14:paraId="6C09AD39">
      <w:pPr>
        <w:pStyle w:val="13"/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10"/>
          <w:b w:val="0"/>
          <w:i w:val="0"/>
          <w:strike w:val="0"/>
        </w:rPr>
        <w:t>boolean</w:t>
      </w:r>
      <w:r>
        <w:rPr>
          <w:rStyle w:val="5"/>
          <w:b w:val="0"/>
          <w:i w:val="0"/>
          <w:strike w:val="0"/>
        </w:rPr>
        <w:t xml:space="preserve"> là: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2"/>
          <w:szCs w:val="22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 xml:space="preserve">kiểu dữ liệu chỉ có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>2 giá trị đúng hoặc sai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 xml:space="preserve">: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>true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 xml:space="preserve"> hoặc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2"/>
          <w:szCs w:val="22"/>
        </w:rPr>
        <w:t>false</w:t>
      </w:r>
    </w:p>
    <w:p w14:paraId="322E0F00">
      <w:pPr>
        <w:rPr>
          <w:rStyle w:val="5"/>
          <w:b w:val="0"/>
          <w:i w:val="0"/>
          <w:strike w:val="0"/>
        </w:rPr>
      </w:pPr>
      <w:r>
        <w:pict>
          <v:rect id="_x0000_i1031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5027DC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4: Viết đoạn script tính tuổi</w:t>
      </w:r>
    </w:p>
    <w:p w14:paraId="2AEC4E46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Mở file </w:t>
      </w:r>
      <w:r>
        <w:rPr>
          <w:rStyle w:val="10"/>
          <w:b w:val="0"/>
          <w:i w:val="0"/>
          <w:strike w:val="0"/>
        </w:rPr>
        <w:t>main.js</w:t>
      </w:r>
      <w:r>
        <w:rPr>
          <w:rStyle w:val="5"/>
          <w:b w:val="0"/>
          <w:i w:val="0"/>
          <w:strike w:val="0"/>
        </w:rPr>
        <w:t>, viết thêm:</w:t>
      </w:r>
    </w:p>
    <w:p w14:paraId="6DBA5660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let name = "An";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yearOfBirth = 2005;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currentYear = 2026;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age = currentYear - yearOfBirth;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console.log("Xin chào, mình là " + name + ", năm nay mình " + age + " tuổi.");</w:t>
      </w:r>
    </w:p>
    <w:p w14:paraId="609D008B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Sau đó:</w:t>
      </w:r>
    </w:p>
    <w:p w14:paraId="7556A8C0">
      <w:pPr>
        <w:numPr>
          <w:ilvl w:val="0"/>
          <w:numId w:val="4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Đổi giá trị </w:t>
      </w:r>
      <w:r>
        <w:rPr>
          <w:rStyle w:val="10"/>
          <w:b w:val="0"/>
          <w:i w:val="0"/>
          <w:strike w:val="0"/>
        </w:rPr>
        <w:t>name</w:t>
      </w:r>
      <w:r>
        <w:rPr>
          <w:rStyle w:val="5"/>
          <w:b w:val="0"/>
          <w:i w:val="0"/>
          <w:strike w:val="0"/>
        </w:rPr>
        <w:t xml:space="preserve">, </w:t>
      </w:r>
      <w:r>
        <w:rPr>
          <w:rStyle w:val="10"/>
          <w:b w:val="0"/>
          <w:i w:val="0"/>
          <w:strike w:val="0"/>
        </w:rPr>
        <w:t>yearOfBirth</w:t>
      </w:r>
      <w:r>
        <w:rPr>
          <w:rStyle w:val="5"/>
          <w:b w:val="0"/>
          <w:i w:val="0"/>
          <w:strike w:val="0"/>
        </w:rPr>
        <w:t xml:space="preserve"> thành thông tin của chính em.</w:t>
      </w:r>
    </w:p>
    <w:p w14:paraId="485D65A4">
      <w:pPr>
        <w:numPr>
          <w:ilvl w:val="0"/>
          <w:numId w:val="4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Reload trang &amp; quan sát console.</w:t>
      </w:r>
    </w:p>
    <w:p w14:paraId="1738AE29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2DE842D5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Dòng log hiển thị gì sau khi em sửa thông tin?</w:t>
      </w:r>
    </w:p>
    <w:p w14:paraId="5FEDA5EF">
      <w:pPr>
        <w:rPr>
          <w:rStyle w:val="5"/>
          <w:rFonts w:hint="default"/>
          <w:b w:val="0"/>
          <w:i w:val="0"/>
          <w:strike w:val="0"/>
          <w:lang w:val="vi-VN"/>
        </w:rPr>
      </w:pPr>
      <w:r>
        <w:rPr>
          <w:rStyle w:val="5"/>
          <w:rFonts w:hint="default"/>
          <w:b w:val="0"/>
          <w:i w:val="0"/>
          <w:strike w:val="0"/>
          <w:lang w:val="vi-VN"/>
        </w:rPr>
        <w:tab/>
        <w:t>Hello from JavaScript!</w:t>
      </w:r>
    </w:p>
    <w:p w14:paraId="7CDAA64B">
      <w:pPr>
        <w:ind w:firstLine="660" w:firstLineChars="300"/>
        <w:rPr>
          <w:rFonts w:hint="default"/>
          <w:lang w:val="vi-VN"/>
        </w:rPr>
      </w:pPr>
      <w:r>
        <w:rPr>
          <w:rStyle w:val="5"/>
          <w:rFonts w:hint="default"/>
          <w:b w:val="0"/>
          <w:i w:val="0"/>
          <w:strike w:val="0"/>
          <w:lang w:val="vi-VN"/>
        </w:rPr>
        <w:t xml:space="preserve"> Xin chào, mình là Lương, năm nay mình 20 tuổi</w:t>
      </w:r>
    </w:p>
    <w:p w14:paraId="4A6208C2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Nếu em quên dấu </w:t>
      </w:r>
      <w:r>
        <w:rPr>
          <w:rStyle w:val="10"/>
          <w:b w:val="0"/>
          <w:i w:val="0"/>
          <w:strike w:val="0"/>
        </w:rPr>
        <w:t>;</w:t>
      </w:r>
      <w:r>
        <w:rPr>
          <w:rStyle w:val="5"/>
          <w:b w:val="0"/>
          <w:i w:val="0"/>
          <w:strike w:val="0"/>
        </w:rPr>
        <w:t xml:space="preserve"> hoặc quên dấu </w:t>
      </w:r>
      <w:r>
        <w:rPr>
          <w:rStyle w:val="10"/>
          <w:b w:val="0"/>
          <w:i w:val="0"/>
          <w:strike w:val="0"/>
        </w:rPr>
        <w:t>+</w:t>
      </w:r>
      <w:r>
        <w:rPr>
          <w:rStyle w:val="5"/>
          <w:b w:val="0"/>
          <w:i w:val="0"/>
          <w:strike w:val="0"/>
        </w:rPr>
        <w:t>, điều gì xảy ra? Trình duyệt báo lỗi thế nào?</w:t>
      </w:r>
    </w:p>
    <w:p w14:paraId="2B619E73">
      <w:pPr>
        <w:rPr>
          <w:rStyle w:val="5"/>
          <w:rFonts w:hint="default"/>
          <w:b w:val="0"/>
          <w:i w:val="0"/>
          <w:strike w:val="0"/>
          <w:lang w:val="vi-VN"/>
        </w:rPr>
      </w:pPr>
      <w:r>
        <w:rPr>
          <w:rStyle w:val="5"/>
          <w:rFonts w:hint="default"/>
          <w:b w:val="0"/>
          <w:i w:val="0"/>
          <w:strike w:val="0"/>
          <w:lang w:val="en-US"/>
        </w:rPr>
        <w:tab/>
      </w:r>
      <w:r>
        <w:rPr>
          <w:rStyle w:val="5"/>
          <w:rFonts w:hint="default"/>
          <w:b w:val="0"/>
          <w:i w:val="0"/>
          <w:strike w:val="0"/>
          <w:lang w:val="vi-VN"/>
        </w:rPr>
        <w:t>Nếu em quên dấu + chương trình báo lỗi : Uncaught SyntaxError: missing ) after argument list . Nếu em quên dấu ; chương trình vẫn chạy bình thường</w:t>
      </w:r>
    </w:p>
    <w:p w14:paraId="647C89AF"/>
    <w:p w14:paraId="4EC54B3C">
      <w:pPr>
        <w:rPr>
          <w:rStyle w:val="5"/>
          <w:b w:val="0"/>
          <w:i w:val="0"/>
          <w:strike w:val="0"/>
        </w:rPr>
      </w:pPr>
      <w:r>
        <w:pict>
          <v:rect id="_x0000_i1032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ADB09E6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5: Phản tư nhanh (Reflection)</w:t>
      </w:r>
    </w:p>
    <w:p w14:paraId="20926BFC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Điều thú vị nhất em vừa khám phá được về console là gì?</w:t>
      </w:r>
    </w:p>
    <w:p w14:paraId="2A2B78B6">
      <w:pPr>
        <w:rPr>
          <w:rFonts w:hint="default"/>
          <w:lang w:val="vi-VN"/>
        </w:rPr>
      </w:pPr>
      <w:r>
        <w:rPr>
          <w:rStyle w:val="5"/>
          <w:rFonts w:hint="default"/>
          <w:b w:val="0"/>
          <w:i w:val="0"/>
          <w:strike w:val="0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Console cho phép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chạy và kiểm tra code JavaScript trực tiếp trên trình duyệt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, giúp xem kết quả và phát hiện lỗi nhanh khi lập trình.</w:t>
      </w:r>
    </w:p>
    <w:p w14:paraId="6FFC9E57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gặp lỗi cú pháp nào? Em đã xử lý bằng cách nào (tự sửa, hỏi bạn, đọc lỗi, tìm Google, …)?</w:t>
      </w:r>
    </w:p>
    <w:p w14:paraId="20C4E418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Em từng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quên dấu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+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khi nối chuỗi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khiến trình duyệt báo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SyntaxError trong Console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. Em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đọc thông báo lỗi và sửa lại cú pháp cho đúng.</w:t>
      </w:r>
    </w:p>
    <w:p w14:paraId="5E24811D">
      <w:pPr>
        <w:rPr>
          <w:rStyle w:val="5"/>
          <w:b w:val="0"/>
          <w:i w:val="0"/>
          <w:strike w:val="0"/>
        </w:rPr>
      </w:pPr>
      <w:r>
        <w:pict>
          <v:rect id="_x0000_i1033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63BC5B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4. HOẠT ĐỘNG 2 (40’): CẤU TRÚC ĐIỀU KHIỂN &amp; HÀM</w:t>
      </w:r>
    </w:p>
    <w:p w14:paraId="1ADF5905">
      <w:pPr>
        <w:pStyle w:val="3"/>
        <w:rPr>
          <w:rStyle w:val="5"/>
          <w:rFonts w:hint="default" w:ascii="Times New Roman" w:hAnsi="Times New Roman" w:cs="Times New Roman"/>
          <w:b w:val="0"/>
          <w:i w:val="0"/>
          <w:strike w:val="0"/>
          <w:sz w:val="24"/>
          <w:szCs w:val="24"/>
        </w:rPr>
      </w:pPr>
      <w:r>
        <w:rPr>
          <w:rStyle w:val="5"/>
          <w:b w:val="0"/>
          <w:i w:val="0"/>
          <w:strike w:val="0"/>
        </w:rPr>
        <w:t>4.1. Chuẩn bị file logic (hoặc viết tiếp trong main.js)</w:t>
      </w:r>
      <w:r>
        <w:drawing>
          <wp:inline distT="0" distB="0" distL="114300" distR="114300">
            <wp:extent cx="142875" cy="19050"/>
            <wp:effectExtent l="0" t="0" r="9525" b="3810"/>
            <wp:docPr id="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/>
        <w:drawing>
          <wp:inline distT="0" distB="0" distL="114300" distR="114300">
            <wp:extent cx="142875" cy="19050"/>
            <wp:effectExtent l="0" t="0" r="9525" b="3810"/>
            <wp:docPr id="2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42875" cy="19050"/>
            <wp:effectExtent l="0" t="0" r="9525" b="3810"/>
            <wp:docPr id="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2875" cy="1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1E1D0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Ví dụ đoạn mã:</w:t>
      </w:r>
    </w:p>
    <w:p w14:paraId="39F652A2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// TODO: Đổi giá trị score và quan sát kết quả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score = 7.5;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// TODO: Dự đoán điều kiện if/else đang làm gì, rồi chạy thử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if (score &gt;= 8)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console.log("Giỏi");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 else if (score &gt;= 6.5)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console.log("Khá");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 else if (score &gt;= 5)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console.log("Trung bình");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 else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console.log("Yếu");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// TODO: Viết hàm tính điểm trung bình 3 môn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function tinhDiemTrungBinh(m1, m2, m3)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let avg = (m1 + m2 + m3) / 3;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return avg;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// Gợi ý dùng thử hàm trong console: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// tinhDiemTrungBinh(8, 7, 9);</w:t>
      </w:r>
    </w:p>
    <w:p w14:paraId="59AE6137">
      <w:pPr>
        <w:rPr>
          <w:rStyle w:val="5"/>
          <w:b w:val="0"/>
          <w:i w:val="0"/>
          <w:strike w:val="0"/>
        </w:rPr>
      </w:pPr>
      <w:r>
        <w:pict>
          <v:rect id="_x0000_i1034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4E5DF0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4.2. Nhiệm vụ cho sinh viên</w:t>
      </w:r>
    </w:p>
    <w:p w14:paraId="2FD43C50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1: Đoán trước – chạy sau</w:t>
      </w:r>
    </w:p>
    <w:p w14:paraId="77302F0C">
      <w:pPr>
        <w:pStyle w:val="13"/>
        <w:rPr>
          <w:rStyle w:val="5"/>
          <w:rFonts w:hint="default"/>
          <w:b w:val="0"/>
          <w:i w:val="0"/>
          <w:strike w:val="0"/>
          <w:lang w:val="vi-VN"/>
        </w:rPr>
      </w:pPr>
      <w:r>
        <w:rPr>
          <w:rStyle w:val="5"/>
          <w:b w:val="0"/>
          <w:i w:val="0"/>
          <w:strike w:val="0"/>
        </w:rPr>
        <w:t xml:space="preserve">a) Nếu </w:t>
      </w:r>
      <w:r>
        <w:rPr>
          <w:rStyle w:val="10"/>
          <w:b w:val="0"/>
          <w:i w:val="0"/>
          <w:strike w:val="0"/>
        </w:rPr>
        <w:t>score = 9</w:t>
      </w:r>
      <w:r>
        <w:rPr>
          <w:rStyle w:val="5"/>
          <w:b w:val="0"/>
          <w:i w:val="0"/>
          <w:strike w:val="0"/>
        </w:rPr>
        <w:t>, em dự đoán console sẽ in:</w:t>
      </w:r>
      <w:r>
        <w:rPr>
          <w:rStyle w:val="5"/>
          <w:rFonts w:hint="default"/>
          <w:b w:val="0"/>
          <w:i w:val="0"/>
          <w:strike w:val="0"/>
          <w:lang w:val="en-US"/>
        </w:rPr>
        <w:t xml:space="preserve"> </w:t>
      </w:r>
      <w:r>
        <w:rPr>
          <w:rStyle w:val="5"/>
          <w:rFonts w:hint="default"/>
          <w:b w:val="0"/>
          <w:i w:val="0"/>
          <w:strike w:val="0"/>
          <w:lang w:val="vi-VN"/>
        </w:rPr>
        <w:t>Giỏi</w:t>
      </w:r>
      <w:r>
        <w:rPr>
          <w:rStyle w:val="5"/>
          <w:b w:val="0"/>
          <w:i w:val="0"/>
          <w:strike w:val="0"/>
        </w:rPr>
        <w:t xml:space="preserve"> b) Nếu </w:t>
      </w:r>
      <w:r>
        <w:rPr>
          <w:rStyle w:val="10"/>
          <w:b w:val="0"/>
          <w:i w:val="0"/>
          <w:strike w:val="0"/>
        </w:rPr>
        <w:t>score = 6</w:t>
      </w:r>
      <w:r>
        <w:rPr>
          <w:rStyle w:val="5"/>
          <w:b w:val="0"/>
          <w:i w:val="0"/>
          <w:strike w:val="0"/>
        </w:rPr>
        <w:t>, em dự đoán console sẽ in: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Trung bình</w:t>
      </w:r>
    </w:p>
    <w:p w14:paraId="31175F0B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Sau đó:</w:t>
      </w:r>
    </w:p>
    <w:p w14:paraId="6D1F4622">
      <w:pPr>
        <w:numPr>
          <w:ilvl w:val="0"/>
          <w:numId w:val="5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Thay </w:t>
      </w:r>
      <w:r>
        <w:rPr>
          <w:rStyle w:val="10"/>
          <w:b w:val="0"/>
          <w:i w:val="0"/>
          <w:strike w:val="0"/>
        </w:rPr>
        <w:t>score = 9</w:t>
      </w:r>
      <w:r>
        <w:rPr>
          <w:rStyle w:val="5"/>
          <w:b w:val="0"/>
          <w:i w:val="0"/>
          <w:strike w:val="0"/>
        </w:rPr>
        <w:t>, reload trang hoặc chạy file và kiểm tra console.</w:t>
      </w:r>
    </w:p>
    <w:p w14:paraId="0479151C">
      <w:pPr>
        <w:numPr>
          <w:ilvl w:val="0"/>
          <w:numId w:val="5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Thay </w:t>
      </w:r>
      <w:r>
        <w:rPr>
          <w:rStyle w:val="10"/>
          <w:b w:val="0"/>
          <w:i w:val="0"/>
          <w:strike w:val="0"/>
        </w:rPr>
        <w:t>score = 6</w:t>
      </w:r>
      <w:r>
        <w:rPr>
          <w:rStyle w:val="5"/>
          <w:b w:val="0"/>
          <w:i w:val="0"/>
          <w:strike w:val="0"/>
        </w:rPr>
        <w:t>, kiểm tra lại.</w:t>
      </w:r>
    </w:p>
    <w:p w14:paraId="2EB1CD2A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So sánh dự đoán và kết quả thực tế:</w:t>
      </w:r>
    </w:p>
    <w:p w14:paraId="1A019BA9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Trường hợp </w:t>
      </w:r>
      <w:r>
        <w:rPr>
          <w:rStyle w:val="10"/>
          <w:b w:val="0"/>
          <w:i w:val="0"/>
          <w:strike w:val="0"/>
        </w:rPr>
        <w:t>score = 9</w:t>
      </w:r>
      <w:r>
        <w:rPr>
          <w:rStyle w:val="5"/>
          <w:b w:val="0"/>
          <w:i w:val="0"/>
          <w:strike w:val="0"/>
        </w:rPr>
        <w:t xml:space="preserve">: Dự đoán vs Thực tế: </w:t>
      </w:r>
      <w:r>
        <w:rPr>
          <w:rStyle w:val="5"/>
          <w:rFonts w:hint="default"/>
          <w:b w:val="0"/>
          <w:i w:val="0"/>
          <w:strike w:val="0"/>
          <w:lang w:val="vi-VN"/>
        </w:rPr>
        <w:t>Chính xác</w:t>
      </w:r>
    </w:p>
    <w:p w14:paraId="18C28E31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Trường hợp </w:t>
      </w:r>
      <w:r>
        <w:rPr>
          <w:rStyle w:val="10"/>
          <w:b w:val="0"/>
          <w:i w:val="0"/>
          <w:strike w:val="0"/>
        </w:rPr>
        <w:t>score = 6</w:t>
      </w:r>
      <w:r>
        <w:rPr>
          <w:rStyle w:val="5"/>
          <w:b w:val="0"/>
          <w:i w:val="0"/>
          <w:strike w:val="0"/>
        </w:rPr>
        <w:t xml:space="preserve">: Dự đoán vs Thực tế: </w:t>
      </w:r>
      <w:r>
        <w:rPr>
          <w:rStyle w:val="5"/>
          <w:rFonts w:hint="default"/>
          <w:b w:val="0"/>
          <w:i w:val="0"/>
          <w:strike w:val="0"/>
          <w:lang w:val="vi-VN"/>
        </w:rPr>
        <w:t>Chính xác</w:t>
      </w:r>
    </w:p>
    <w:p w14:paraId="56B04090">
      <w:pPr>
        <w:rPr>
          <w:rStyle w:val="5"/>
          <w:b w:val="0"/>
          <w:i w:val="0"/>
          <w:strike w:val="0"/>
        </w:rPr>
      </w:pPr>
      <w:r>
        <w:pict>
          <v:rect id="_x0000_i1035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58701D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2: Mô tả lại if/else bằng lời</w:t>
      </w:r>
    </w:p>
    <w:p w14:paraId="3B4335D3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Khi nào chương trình in </w:t>
      </w:r>
      <w:r>
        <w:rPr>
          <w:rStyle w:val="10"/>
          <w:b w:val="0"/>
          <w:i w:val="0"/>
          <w:strike w:val="0"/>
        </w:rPr>
        <w:t>"Giỏi"</w:t>
      </w:r>
      <w:r>
        <w:rPr>
          <w:rStyle w:val="5"/>
          <w:b w:val="0"/>
          <w:i w:val="0"/>
          <w:strike w:val="0"/>
        </w:rPr>
        <w:t>?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khi điểm của sinh viên ( score) phải &gt;= 8</w:t>
      </w:r>
    </w:p>
    <w:p w14:paraId="560CCB35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Khi nào chương trình in </w:t>
      </w:r>
      <w:r>
        <w:rPr>
          <w:rStyle w:val="10"/>
          <w:b w:val="0"/>
          <w:i w:val="0"/>
          <w:strike w:val="0"/>
        </w:rPr>
        <w:t>"Yếu"</w:t>
      </w:r>
      <w:r>
        <w:rPr>
          <w:rStyle w:val="5"/>
          <w:b w:val="0"/>
          <w:i w:val="0"/>
          <w:strike w:val="0"/>
        </w:rPr>
        <w:t>?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khi điểm của sinh viên (score) &lt; 5</w:t>
      </w:r>
    </w:p>
    <w:p w14:paraId="25AE11F2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Em hãy mô tả cấu trúc </w:t>
      </w:r>
      <w:r>
        <w:rPr>
          <w:rStyle w:val="10"/>
          <w:b w:val="0"/>
          <w:i w:val="0"/>
          <w:strike w:val="0"/>
        </w:rPr>
        <w:t>if/else</w:t>
      </w:r>
      <w:r>
        <w:rPr>
          <w:rStyle w:val="5"/>
          <w:b w:val="0"/>
          <w:i w:val="0"/>
          <w:strike w:val="0"/>
        </w:rPr>
        <w:t xml:space="preserve"> bằng lời của em (có thể ví von “ngã rẽ” trong đời sống):</w:t>
      </w:r>
    </w:p>
    <w:p w14:paraId="62DB3721">
      <w:pPr>
        <w:ind w:firstLine="720" w:firstLineChars="0"/>
        <w:rPr>
          <w:rStyle w:val="5"/>
          <w:b w:val="0"/>
          <w:i w:val="0"/>
          <w:strike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Nếu điều kiện đúng thì chương trình đi theo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hướng thứ nhất (if)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, còn nếu điều kiện sai thì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sẽ đi theo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hướng khác (else)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. Nhờ đó chương trình có thể đưa ra quyết định khác nhau tùy 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vào điều kiện.</w:t>
      </w:r>
      <w:r>
        <w:pict>
          <v:rect id="_x0000_i1036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87A8ED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3: Làm việc với hàm</w:t>
      </w:r>
    </w:p>
    <w:p w14:paraId="793702EB">
      <w:pPr>
        <w:numPr>
          <w:ilvl w:val="0"/>
          <w:numId w:val="6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Mở Console, gọi hàm:</w:t>
      </w:r>
    </w:p>
    <w:p w14:paraId="4C521261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tinhDiemTrungBinh(8, 7, 9);</w:t>
      </w:r>
    </w:p>
    <w:p w14:paraId="72C345C6">
      <w:pPr>
        <w:pStyle w:val="13"/>
        <w:rPr>
          <w:rStyle w:val="5"/>
          <w:rFonts w:hint="default"/>
          <w:b w:val="0"/>
          <w:i w:val="0"/>
          <w:strike w:val="0"/>
          <w:lang w:val="vi-VN"/>
        </w:rPr>
      </w:pPr>
      <w:r>
        <w:rPr>
          <w:rStyle w:val="5"/>
          <w:b w:val="0"/>
          <w:i w:val="0"/>
          <w:strike w:val="0"/>
        </w:rPr>
        <w:t xml:space="preserve">Em ghi lại giá trị hàm trả về: </w:t>
      </w:r>
      <w:r>
        <w:rPr>
          <w:rStyle w:val="5"/>
          <w:rFonts w:hint="default"/>
          <w:b w:val="0"/>
          <w:i w:val="0"/>
          <w:strike w:val="0"/>
          <w:lang w:val="vi-VN"/>
        </w:rPr>
        <w:t>8</w:t>
      </w:r>
    </w:p>
    <w:p w14:paraId="02985459">
      <w:pPr>
        <w:numPr>
          <w:ilvl w:val="0"/>
          <w:numId w:val="7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Viết thêm hàm </w:t>
      </w:r>
      <w:r>
        <w:rPr>
          <w:rStyle w:val="10"/>
          <w:b w:val="0"/>
          <w:i w:val="0"/>
          <w:strike w:val="0"/>
        </w:rPr>
        <w:t>xepLoai(avg)</w:t>
      </w:r>
      <w:r>
        <w:rPr>
          <w:rStyle w:val="5"/>
          <w:b w:val="0"/>
          <w:i w:val="0"/>
          <w:strike w:val="0"/>
        </w:rPr>
        <w:t xml:space="preserve"> trong file JS:</w:t>
      </w:r>
    </w:p>
    <w:p w14:paraId="332B773F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function xepLoai(avg)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TODO: Dùng if/else để: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avg &gt;= 8  -&gt; "Giỏi"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avg &gt;= 6.5 -&gt; "Khá"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avg &gt;= 5  -&gt; "Trung bình"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còn lại   -&gt; "Yếu"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</w:t>
      </w:r>
    </w:p>
    <w:p w14:paraId="6E943767">
      <w:pPr>
        <w:numPr>
          <w:ilvl w:val="0"/>
          <w:numId w:val="8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Gọi thử trong console:</w:t>
      </w:r>
    </w:p>
    <w:p w14:paraId="0D247EAA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let avg = tinhDiemTrungBinh(8, 7, 9);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let loai = xepLoai(avg);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console.log("Điểm TB:", avg, " - Xếp loại:", loai);</w:t>
      </w:r>
    </w:p>
    <w:p w14:paraId="03A02E9E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41ECCF76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Một hàm gồm những phần chính nào?</w:t>
      </w:r>
    </w:p>
    <w:p w14:paraId="2EC39E39">
      <w:pPr>
        <w:pStyle w:val="13"/>
        <w:numPr>
          <w:ilvl w:val="1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  <w:t xml:space="preserve">Tên hàm: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là tên dùng để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gọi và nhận biết hàm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trong chương trình.</w:t>
      </w:r>
    </w:p>
    <w:p w14:paraId="24CA31AF">
      <w:pPr>
        <w:pStyle w:val="13"/>
        <w:numPr>
          <w:ilvl w:val="1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  <w:t>Tham số (parameters):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các giá trị đầu vào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được truyền vào hàm để hàm xử lý.</w:t>
      </w:r>
    </w:p>
    <w:p w14:paraId="155581C5">
      <w:pPr>
        <w:pStyle w:val="13"/>
        <w:numPr>
          <w:ilvl w:val="1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  <w:t>Thân hàm (body):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phần chứa các câu lệnh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thực hiện công việc của hàm.</w:t>
      </w:r>
    </w:p>
    <w:p w14:paraId="4E65BC9B">
      <w:pPr>
        <w:pStyle w:val="13"/>
        <w:numPr>
          <w:ilvl w:val="1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</w:pP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sz w:val="24"/>
          <w:szCs w:val="24"/>
        </w:rPr>
        <w:t xml:space="preserve">Giá trị trả về (return):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kết quả mà hàm trả về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sau khi thực hiện xong.</w:t>
      </w:r>
    </w:p>
    <w:p w14:paraId="4C69F7E8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Ưu điểm của việc dùng hàm thay vì lặp lại cùng một đoạn code nhiều lần là gì?</w:t>
      </w:r>
    </w:p>
    <w:p w14:paraId="4F88D5BD">
      <w:pPr>
        <w:rPr>
          <w:rFonts w:hint="default"/>
          <w:lang w:val="vi-VN"/>
        </w:rPr>
      </w:pPr>
      <w:r>
        <w:rPr>
          <w:rStyle w:val="5"/>
          <w:rFonts w:hint="default"/>
          <w:b w:val="0"/>
          <w:i w:val="0"/>
          <w:strike w:val="0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Việc dùng hàm giúp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tránh lặp lại cùng một đoạn code nhiều lần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làm cho chương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trình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ngắn gọn, dễ đọc, dễ sửa lỗi và dễ tái sử dụng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468ADC5F">
      <w:pPr>
        <w:rPr>
          <w:rStyle w:val="5"/>
          <w:b w:val="0"/>
          <w:i w:val="0"/>
          <w:strike w:val="0"/>
        </w:rPr>
      </w:pPr>
      <w:r>
        <w:pict>
          <v:rect id="_x0000_i1037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CFC8A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4: Mở rộng nhỏ (tuỳ chọn)</w:t>
      </w:r>
    </w:p>
    <w:p w14:paraId="1A6B656E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Viết hàm </w:t>
      </w:r>
      <w:r>
        <w:rPr>
          <w:rStyle w:val="10"/>
          <w:b w:val="0"/>
          <w:i w:val="0"/>
          <w:strike w:val="0"/>
        </w:rPr>
        <w:t>kiemTraTuoi(age)</w:t>
      </w:r>
      <w:r>
        <w:rPr>
          <w:rStyle w:val="5"/>
          <w:b w:val="0"/>
          <w:i w:val="0"/>
          <w:strike w:val="0"/>
        </w:rPr>
        <w:t>:</w:t>
      </w:r>
    </w:p>
    <w:p w14:paraId="1C6FBE99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function kiemTraTuoi(age)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TODO: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Nếu age &gt;= 18 -&gt; console.log("Đủ 18 tuổi");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Ngược lại -&gt; console.log("Chưa đủ 18 tuổi");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</w:t>
      </w:r>
    </w:p>
    <w:p w14:paraId="3740A57F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Gọi thử: </w:t>
      </w:r>
      <w:r>
        <w:rPr>
          <w:rStyle w:val="10"/>
          <w:b w:val="0"/>
          <w:i w:val="0"/>
          <w:strike w:val="0"/>
        </w:rPr>
        <w:t>kiemTraTuoi(16);</w:t>
      </w:r>
      <w:r>
        <w:rPr>
          <w:rStyle w:val="5"/>
          <w:b w:val="0"/>
          <w:i w:val="0"/>
          <w:strike w:val="0"/>
        </w:rPr>
        <w:t xml:space="preserve">, </w:t>
      </w:r>
      <w:r>
        <w:rPr>
          <w:rStyle w:val="10"/>
          <w:b w:val="0"/>
          <w:i w:val="0"/>
          <w:strike w:val="0"/>
        </w:rPr>
        <w:t>kiemTraTuoi(20);</w:t>
      </w:r>
      <w:r>
        <w:rPr>
          <w:rStyle w:val="5"/>
          <w:b w:val="0"/>
          <w:i w:val="0"/>
          <w:strike w:val="0"/>
        </w:rPr>
        <w:t>.</w:t>
      </w:r>
    </w:p>
    <w:p w14:paraId="17E28DA1">
      <w:pPr>
        <w:rPr>
          <w:rStyle w:val="5"/>
          <w:b w:val="0"/>
          <w:i w:val="0"/>
          <w:strike w:val="0"/>
        </w:rPr>
      </w:pPr>
      <w:r>
        <w:pict>
          <v:rect id="_x0000_i1038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CCACF0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5: Phản tư</w:t>
      </w:r>
    </w:p>
    <w:p w14:paraId="57E8C9E9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Phần nào trong if/else hoặc hàm khiến em khó hiểu nhất?</w:t>
      </w:r>
    </w:p>
    <w:p w14:paraId="3EFAB555">
      <w:pPr>
        <w:ind w:firstLine="7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Phần khiến em khó hiểu nhất 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giá trị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return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trong hàm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, vì ban 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vi-VN"/>
        </w:rPr>
        <w:tab/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đầu em chưa phân biệt rõ giữa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console.log()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 và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return</w:t>
      </w: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.</w:t>
      </w:r>
    </w:p>
    <w:p w14:paraId="6D15C211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đã làm gì để vượt qua (thử nhiều lần, hỏi bạn, xem lại ví dụ, tra Google, …)?</w:t>
      </w:r>
    </w:p>
    <w:p w14:paraId="4A33EFFA">
      <w:pPr>
        <w:ind w:firstLine="720" w:firstLineChars="0"/>
        <w:rPr>
          <w:rFonts w:hint="default" w:ascii="Times New Roman" w:hAnsi="Times New Roman" w:cs="Times New Roman"/>
          <w:b w:val="0"/>
          <w:bCs w:val="0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 xml:space="preserve">Em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4"/>
          <w:szCs w:val="24"/>
        </w:rPr>
        <w:t>đọc lại ví dụ trong bài, thử chạy code nhiều lần trong Console và xem thông báo lỗi</w:t>
      </w:r>
    </w:p>
    <w:p w14:paraId="28731F58">
      <w:pPr>
        <w:rPr>
          <w:rStyle w:val="5"/>
          <w:b w:val="0"/>
          <w:i w:val="0"/>
          <w:strike w:val="0"/>
        </w:rPr>
      </w:pPr>
      <w:r>
        <w:pict>
          <v:rect id="_x0000_i1039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67E232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5. HOẠT ĐỘNG 3 (40’): THAO TÁC DOM &amp; SỰ KIỆN</w:t>
      </w:r>
    </w:p>
    <w:p w14:paraId="39CD91AF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5.1. Chuẩn bị HTML</w:t>
      </w:r>
    </w:p>
    <w:p w14:paraId="7BCC4456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Thêm vào trang (hoặc tạo file mới):</w:t>
      </w:r>
    </w:p>
    <w:p w14:paraId="7CC9B250">
      <w:pPr>
        <w:pStyle w:val="11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&lt;section&gt;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&lt;h2&gt;DOM &amp; Sự kiện&lt;/h2&gt;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&lt;p id="status"&gt;Chưa có tương tác...&lt;/p&gt;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&lt;button id="btnHello"&gt;Chào&lt;/button&gt;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&lt;button id="btnRed"&gt;Đổi màu nền thành đỏ&lt;/button&gt;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&lt;div style="margin-top: 20px;"&gt;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  &lt;label&gt;Nhập tên: &lt;/label&gt;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  &lt;input id="nameInput" type="text" /&gt;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  &lt;p id="greeting"&gt;&lt;/p&gt;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&lt;/div&gt;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&lt;/section&gt;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&lt;script src="dom.js"&gt;&lt;/script&gt;</w:t>
      </w:r>
    </w:p>
    <w:p w14:paraId="6DFA0B82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Tạo file </w:t>
      </w:r>
      <w:r>
        <w:rPr>
          <w:rStyle w:val="10"/>
          <w:b w:val="0"/>
          <w:i w:val="0"/>
          <w:strike w:val="0"/>
        </w:rPr>
        <w:t>dom.js</w:t>
      </w:r>
      <w:r>
        <w:rPr>
          <w:rStyle w:val="5"/>
          <w:b w:val="0"/>
          <w:i w:val="0"/>
          <w:strike w:val="0"/>
        </w:rPr>
        <w:t>:</w:t>
      </w:r>
    </w:p>
    <w:p w14:paraId="53C0287B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const statusEl = document.getElementById("status");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const btnHello = document.getElementById("btnHello");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btnHello.addEventListener("click", function ()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statusEl.textContent = "Xin chào! Đây là nội dung được thay đổi bằng JavaScript.";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});</w:t>
      </w:r>
    </w:p>
    <w:p w14:paraId="22CFF984">
      <w:pPr>
        <w:rPr>
          <w:rStyle w:val="5"/>
          <w:b w:val="0"/>
          <w:i w:val="0"/>
          <w:strike w:val="0"/>
        </w:rPr>
      </w:pPr>
      <w:r>
        <w:pict>
          <v:rect id="_x0000_i1040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C29408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5.2. Nhiệm vụ cho sinh viên</w:t>
      </w:r>
    </w:p>
    <w:p w14:paraId="34506F18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1: Đọc &amp; giải thích</w:t>
      </w:r>
    </w:p>
    <w:p w14:paraId="1D92628E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53BC7702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</w:pPr>
      <w:r>
        <w:rPr>
          <w:rStyle w:val="10"/>
          <w:b w:val="0"/>
          <w:i w:val="0"/>
          <w:strike w:val="0"/>
        </w:rPr>
        <w:t>document.getElementById("status")</w:t>
      </w:r>
      <w:r>
        <w:rPr>
          <w:rStyle w:val="5"/>
          <w:b w:val="0"/>
          <w:i w:val="0"/>
          <w:strike w:val="0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>đang làm gì?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Lệnh này dùng để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tìm và lấy phần tử HTML có id là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"status"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trong trang web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, sau đó gán vào biến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statusEl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để JavaScript có thể thay đổi nội dung của phần tử đó.</w:t>
      </w:r>
    </w:p>
    <w:p w14:paraId="659A88CD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Sự kiện </w:t>
      </w:r>
      <w:r>
        <w:rPr>
          <w:rStyle w:val="10"/>
          <w:b w:val="0"/>
          <w:i w:val="0"/>
          <w:strike w:val="0"/>
        </w:rPr>
        <w:t>"click"</w:t>
      </w:r>
      <w:r>
        <w:rPr>
          <w:rStyle w:val="5"/>
          <w:b w:val="0"/>
          <w:i w:val="0"/>
          <w:strike w:val="0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  <w:t>xảy ra khi nào?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Sự kiện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click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xảy ra khi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người dùng nhấn chuột vào nút hoặc phần tử trên trang web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, trong trường hợp này 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nút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btnHello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3DE157B8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</w:rPr>
      </w:pPr>
      <w:r>
        <w:rPr>
          <w:rStyle w:val="5"/>
          <w:b w:val="0"/>
          <w:i w:val="0"/>
          <w:strike w:val="0"/>
        </w:rPr>
        <w:t xml:space="preserve">Trong đoạn code trên, khi nhấn nút </w:t>
      </w:r>
      <w:r>
        <w:rPr>
          <w:rStyle w:val="10"/>
          <w:b w:val="0"/>
          <w:i w:val="0"/>
          <w:strike w:val="0"/>
        </w:rPr>
        <w:t>btnHello</w:t>
      </w:r>
      <w:r>
        <w:rPr>
          <w:rStyle w:val="5"/>
          <w:b w:val="0"/>
          <w:i w:val="0"/>
          <w:strike w:val="0"/>
        </w:rPr>
        <w:t>, điều gì thay đổi trên trang?</w:t>
      </w:r>
    </w:p>
    <w:p w14:paraId="002265E8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Khi nhấn nút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btnHello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, nội dung của đoạn văn có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id </w:t>
      </w:r>
      <w:r>
        <w:rPr>
          <w:rStyle w:val="7"/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status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 xml:space="preserve"> sẽ được thay đổi từ: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Chưa có tương tác...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  <w:lang w:val="vi-VN"/>
        </w:rPr>
        <w:t xml:space="preserve"> -&gt;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4"/>
          <w:szCs w:val="24"/>
        </w:rPr>
        <w:t>Xin chào! Đây là nội dung được thay đổi bằng JavaScript.</w:t>
      </w:r>
    </w:p>
    <w:p w14:paraId="570E853C">
      <w:pPr>
        <w:rPr>
          <w:rStyle w:val="5"/>
          <w:b w:val="0"/>
          <w:i w:val="0"/>
          <w:strike w:val="0"/>
        </w:rPr>
      </w:pPr>
      <w:r>
        <w:pict>
          <v:rect id="_x0000_i1041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9789B7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2: Thử nghiệm nút đổi màu nền</w:t>
      </w:r>
    </w:p>
    <w:p w14:paraId="37E7C485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Hoàn thiện code:</w:t>
      </w:r>
    </w:p>
    <w:p w14:paraId="1FECF772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const btnRed = document.getElementById("btnRed");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btnRed.addEventListener("click", function ()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// TODO: Đổi màu nền trang thành đỏ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document.body.style.backgroundColor = "red";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});</w:t>
      </w:r>
    </w:p>
    <w:p w14:paraId="1B3AFD8C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50EDC85B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Em có thể đổi sang màu khác (vd. </w:t>
      </w:r>
      <w:r>
        <w:rPr>
          <w:rStyle w:val="10"/>
          <w:b w:val="0"/>
          <w:i w:val="0"/>
          <w:strike w:val="0"/>
        </w:rPr>
        <w:t>lightblue</w:t>
      </w:r>
      <w:r>
        <w:rPr>
          <w:rStyle w:val="5"/>
          <w:b w:val="0"/>
          <w:i w:val="0"/>
          <w:strike w:val="0"/>
        </w:rPr>
        <w:t>) không? Hãy thử.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Có thể</w:t>
      </w:r>
    </w:p>
    <w:p w14:paraId="6ED75A9C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Em hãy ghi lại 1 ví dụ khác mà JavaScript có thể làm với </w:t>
      </w:r>
      <w:r>
        <w:rPr>
          <w:rStyle w:val="10"/>
          <w:b w:val="0"/>
          <w:i w:val="0"/>
          <w:strike w:val="0"/>
        </w:rPr>
        <w:t>document.body.style</w:t>
      </w:r>
      <w:r>
        <w:rPr>
          <w:rStyle w:val="5"/>
          <w:b w:val="0"/>
          <w:i w:val="0"/>
          <w:strike w:val="0"/>
        </w:rPr>
        <w:t>.</w:t>
      </w:r>
    </w:p>
    <w:p w14:paraId="2FD50D35">
      <w:pPr>
        <w:ind w:firstLine="7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document.body.style.color = "red";</w:t>
      </w:r>
    </w:p>
    <w:p w14:paraId="4EC58AEE">
      <w:pPr>
        <w:rPr>
          <w:rStyle w:val="5"/>
          <w:b w:val="0"/>
          <w:i w:val="0"/>
          <w:strike w:val="0"/>
        </w:rPr>
      </w:pPr>
      <w:r>
        <w:pict>
          <v:rect id="_x0000_i1042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0DB82AF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3: Xử lý sự kiện input – gõ tên, hiện lời chào</w:t>
      </w:r>
    </w:p>
    <w:p w14:paraId="684D60C4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Hoàn thiện code:</w:t>
      </w:r>
    </w:p>
    <w:p w14:paraId="4220B863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const nameInput = document.getElementById("nameInput");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const greeting = document.getElementById("greeting");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nameInput.addEventListener("input", function ()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const value = nameInput.value;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greeting.textContent = "Xin chào, " + value + "!";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});</w:t>
      </w:r>
    </w:p>
    <w:p w14:paraId="7B25C81D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087362D1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Sự kiện </w:t>
      </w:r>
      <w:r>
        <w:rPr>
          <w:rStyle w:val="10"/>
          <w:b w:val="0"/>
          <w:i w:val="0"/>
          <w:strike w:val="0"/>
        </w:rPr>
        <w:t>"input"</w:t>
      </w:r>
      <w:r>
        <w:rPr>
          <w:rStyle w:val="5"/>
          <w:b w:val="0"/>
          <w:i w:val="0"/>
          <w:strike w:val="0"/>
        </w:rPr>
        <w:t xml:space="preserve"> khác gì so với </w:t>
      </w:r>
      <w:r>
        <w:rPr>
          <w:rStyle w:val="10"/>
          <w:b w:val="0"/>
          <w:i w:val="0"/>
          <w:strike w:val="0"/>
        </w:rPr>
        <w:t>"click"</w:t>
      </w:r>
      <w:r>
        <w:rPr>
          <w:rStyle w:val="5"/>
          <w:b w:val="0"/>
          <w:i w:val="0"/>
          <w:strike w:val="0"/>
        </w:rPr>
        <w:t>?</w:t>
      </w:r>
    </w:p>
    <w:p w14:paraId="0E159797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click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: xảy ra khi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người dùng nhấn chuột vào một phần tử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(ví dụ nút button).</w:t>
      </w:r>
    </w:p>
    <w:p w14:paraId="122B9F79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input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: xảy ra khi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người dùng nhập, xoá hoặc thay đổi nội dung trong ô input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189795A3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Khi em xoá hết nội dung ô input, dòng </w:t>
      </w:r>
      <w:r>
        <w:rPr>
          <w:rStyle w:val="10"/>
          <w:b w:val="0"/>
          <w:i w:val="0"/>
          <w:strike w:val="0"/>
        </w:rPr>
        <w:t>greeting</w:t>
      </w:r>
      <w:r>
        <w:rPr>
          <w:rStyle w:val="5"/>
          <w:b w:val="0"/>
          <w:i w:val="0"/>
          <w:strike w:val="0"/>
        </w:rPr>
        <w:t xml:space="preserve"> hiển thị gì?</w:t>
      </w:r>
    </w:p>
    <w:p w14:paraId="58251CE4">
      <w:pPr>
        <w:ind w:firstLine="720" w:firstLineChars="0"/>
        <w:rPr>
          <w:rFonts w:hint="default" w:ascii="Times New Roman" w:hAnsi="Times New Roman" w:cs="Times New Roman"/>
          <w:sz w:val="22"/>
          <w:szCs w:val="22"/>
        </w:rPr>
      </w:pPr>
      <w:r>
        <w:rPr>
          <w:rFonts w:hint="default" w:ascii="Times New Roman" w:hAnsi="Times New Roman" w:eastAsia="SimSun" w:cs="Times New Roman"/>
          <w:sz w:val="22"/>
          <w:szCs w:val="22"/>
        </w:rPr>
        <w:t>Xin chào, !</w:t>
      </w:r>
    </w:p>
    <w:p w14:paraId="4A94F048">
      <w:pPr>
        <w:rPr>
          <w:rStyle w:val="5"/>
          <w:b w:val="0"/>
          <w:i w:val="0"/>
          <w:strike w:val="0"/>
        </w:rPr>
      </w:pPr>
      <w:r>
        <w:pict>
          <v:rect id="_x0000_i1043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AC7931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4: Liên hệ khái niệm DOM</w:t>
      </w:r>
    </w:p>
    <w:p w14:paraId="2579B990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DOM (Document Object Model) là mô hình biểu diễn trang HTML dưới dạng một </w:t>
      </w:r>
      <w:r>
        <w:rPr>
          <w:rStyle w:val="5"/>
          <w:b/>
          <w:i w:val="0"/>
          <w:strike w:val="0"/>
        </w:rPr>
        <w:t>cây các đối tượng</w:t>
      </w:r>
      <w:r>
        <w:rPr>
          <w:rStyle w:val="5"/>
          <w:b w:val="0"/>
          <w:i w:val="0"/>
          <w:strike w:val="0"/>
        </w:rPr>
        <w:t xml:space="preserve"> mà JavaScript có thể truy cập và thay đổi.</w:t>
      </w:r>
    </w:p>
    <w:p w14:paraId="7545BC3B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hãy:</w:t>
      </w:r>
    </w:p>
    <w:p w14:paraId="225714CA">
      <w:pPr>
        <w:pStyle w:val="13"/>
        <w:numPr>
          <w:ilvl w:val="0"/>
          <w:numId w:val="1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</w:rPr>
      </w:pPr>
      <w:r>
        <w:rPr>
          <w:rStyle w:val="5"/>
          <w:b w:val="0"/>
          <w:i w:val="0"/>
          <w:strike w:val="0"/>
        </w:rPr>
        <w:t xml:space="preserve">Tự mô tả DOM bằng lời của em: </w:t>
      </w:r>
      <w:r>
        <w:rPr>
          <w:rStyle w:val="5"/>
          <w:rFonts w:hint="default" w:ascii="Times New Roman" w:hAnsi="Times New Roman" w:cs="Times New Roman"/>
          <w:b w:val="0"/>
          <w:bCs w:val="0"/>
          <w:i w:val="0"/>
          <w:iCs/>
          <w:strike w:val="0"/>
          <w:lang w:val="vi-VN"/>
        </w:rPr>
        <w:t xml:space="preserve"> 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DOM 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mô hình biểu diễn trang HTML dưới dạng các đối tượng (node)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mà JavaScript có thể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>truy cập, thay đổi nội dung, thuộc tính hoặc kiểu hiển thị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/>
          <w:sz w:val="24"/>
          <w:szCs w:val="24"/>
        </w:rPr>
        <w:t xml:space="preserve"> của các phần tử trên trang web.</w:t>
      </w:r>
    </w:p>
    <w:p w14:paraId="531DB5A2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Nêu 1 ví dụ “thao tác DOM” trong bài (ghi lại 1 dòng lệnh cụ thể).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</w:t>
      </w:r>
      <w:r>
        <w:rPr>
          <w:rStyle w:val="5"/>
          <w:rFonts w:hint="default" w:ascii="Times New Roman" w:hAnsi="Times New Roman" w:cs="Times New Roman"/>
          <w:b w:val="0"/>
          <w:i w:val="0"/>
          <w:iCs/>
          <w:strike w:val="0"/>
          <w:sz w:val="22"/>
          <w:szCs w:val="22"/>
          <w:lang w:val="vi-VN"/>
        </w:rPr>
        <w:t>d</w:t>
      </w:r>
      <w:r>
        <w:rPr>
          <w:rFonts w:hint="default" w:ascii="Times New Roman" w:hAnsi="Times New Roman" w:eastAsia="SimSun" w:cs="Times New Roman"/>
          <w:i w:val="0"/>
          <w:iCs/>
          <w:sz w:val="22"/>
          <w:szCs w:val="22"/>
        </w:rPr>
        <w:t>ocument.getElementById("status")</w:t>
      </w:r>
    </w:p>
    <w:p w14:paraId="2957D261">
      <w:pPr>
        <w:rPr>
          <w:rStyle w:val="5"/>
          <w:b w:val="0"/>
          <w:i w:val="0"/>
          <w:strike w:val="0"/>
        </w:rPr>
      </w:pPr>
      <w:r>
        <w:pict>
          <v:rect id="_x0000_i1044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13C7AB">
      <w:pPr>
        <w:pStyle w:val="4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Bước 5: Ảnh kết quả</w:t>
      </w:r>
    </w:p>
    <w:p w14:paraId="5EF768D0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Hãy chụp các ảnh màn hình:</w:t>
      </w:r>
    </w:p>
    <w:p w14:paraId="680C14FF">
      <w:pPr>
        <w:numPr>
          <w:ilvl w:val="0"/>
          <w:numId w:val="9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Khi vừa tải trang (chưa tương tác).</w:t>
      </w:r>
    </w:p>
    <w:p w14:paraId="2A401DC2">
      <w:pPr>
        <w:numPr>
          <w:numId w:val="0"/>
        </w:numPr>
        <w:ind w:left="360" w:leftChars="0"/>
        <w:rPr>
          <w:rStyle w:val="5"/>
          <w:b w:val="0"/>
          <w:i w:val="0"/>
          <w:strike w:val="0"/>
        </w:rPr>
      </w:pPr>
      <w:r>
        <w:drawing>
          <wp:inline distT="0" distB="0" distL="114300" distR="114300">
            <wp:extent cx="5483860" cy="3083560"/>
            <wp:effectExtent l="0" t="0" r="2540" b="10160"/>
            <wp:docPr id="4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4B8D77">
      <w:pPr>
        <w:numPr>
          <w:ilvl w:val="0"/>
          <w:numId w:val="9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Sau khi nhấn “Chào”.</w:t>
      </w:r>
    </w:p>
    <w:p w14:paraId="2CA4AF29">
      <w:pPr>
        <w:numPr>
          <w:numId w:val="0"/>
        </w:numPr>
        <w:ind w:left="360" w:leftChars="0"/>
        <w:rPr>
          <w:rStyle w:val="5"/>
          <w:b w:val="0"/>
          <w:i w:val="0"/>
          <w:strike w:val="0"/>
        </w:rPr>
      </w:pPr>
      <w:r>
        <w:drawing>
          <wp:inline distT="0" distB="0" distL="114300" distR="114300">
            <wp:extent cx="5483860" cy="3083560"/>
            <wp:effectExtent l="0" t="0" r="2540" b="10160"/>
            <wp:docPr id="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B2BF3">
      <w:pPr>
        <w:numPr>
          <w:ilvl w:val="0"/>
          <w:numId w:val="9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Sau khi đổi nền sang màu đỏ.</w:t>
      </w:r>
    </w:p>
    <w:p w14:paraId="22B61A6E">
      <w:pPr>
        <w:numPr>
          <w:numId w:val="0"/>
        </w:numPr>
        <w:ind w:left="360" w:leftChars="0"/>
        <w:rPr>
          <w:rStyle w:val="5"/>
          <w:b w:val="0"/>
          <w:i w:val="0"/>
          <w:strike w:val="0"/>
        </w:rPr>
      </w:pPr>
      <w:r>
        <w:drawing>
          <wp:inline distT="0" distB="0" distL="114300" distR="114300">
            <wp:extent cx="5483860" cy="3083560"/>
            <wp:effectExtent l="0" t="0" r="2540" b="10160"/>
            <wp:docPr id="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5D4DC2">
      <w:pPr>
        <w:numPr>
          <w:ilvl w:val="0"/>
          <w:numId w:val="9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Khi gõ tên và nhìn thấy lời chào xuất hiện.</w:t>
      </w:r>
    </w:p>
    <w:p w14:paraId="20EBFAA6">
      <w:pPr>
        <w:numPr>
          <w:numId w:val="0"/>
        </w:numPr>
        <w:ind w:left="360" w:leftChars="0"/>
        <w:rPr>
          <w:rStyle w:val="5"/>
          <w:b w:val="0"/>
          <w:i w:val="0"/>
          <w:strike w:val="0"/>
        </w:rPr>
      </w:pPr>
      <w:r>
        <w:drawing>
          <wp:inline distT="0" distB="0" distL="114300" distR="114300">
            <wp:extent cx="5483860" cy="3083560"/>
            <wp:effectExtent l="0" t="0" r="2540" b="10160"/>
            <wp:docPr id="7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3860" cy="308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07F239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/>
          <w:strike w:val="0"/>
        </w:rPr>
        <w:t>(Ảnh có thể được yêu cầu nộp cùng bài hoặc dán vào báo cáo)</w:t>
      </w:r>
    </w:p>
    <w:p w14:paraId="3910AD50">
      <w:pPr>
        <w:rPr>
          <w:rStyle w:val="5"/>
          <w:b w:val="0"/>
          <w:i w:val="0"/>
          <w:strike w:val="0"/>
        </w:rPr>
      </w:pPr>
      <w:r>
        <w:pict>
          <v:rect id="_x0000_i1045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DC32EB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6. KẾT THÚC (15’): GIỚI THIỆU JQUERY &amp; PHẢN TƯ</w:t>
      </w:r>
    </w:p>
    <w:p w14:paraId="6964EE98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6.1. Nhìn nhanh jQuery (so sánh với JS thuần)</w:t>
      </w:r>
    </w:p>
    <w:p w14:paraId="4A554547">
      <w:p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Ví dụ:</w:t>
      </w:r>
    </w:p>
    <w:p w14:paraId="5888C192">
      <w:pPr>
        <w:pStyle w:val="1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// JS thuần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document.getElementById("btnHello").addEventListener("click", function ()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alert("Hello from JS!");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// jQuery (giả sử đã import jQuery)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$("#btnHello").on("click", function () {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 xml:space="preserve">  alert("Hello from jQuery!");</w:t>
      </w: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});</w:t>
      </w:r>
    </w:p>
    <w:p w14:paraId="2DFFC337">
      <w:pPr>
        <w:pStyle w:val="1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Câu hỏi:</w:t>
      </w:r>
    </w:p>
    <w:p w14:paraId="291257F4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Điểm giống nhau về chức năng giữa 2 đoạn code trên là gì?</w:t>
      </w:r>
    </w:p>
    <w:p w14:paraId="02831E44">
      <w:pPr>
        <w:pStyle w:val="8"/>
        <w:keepNext w:val="0"/>
        <w:keepLines w:val="0"/>
        <w:widowControl/>
        <w:suppressLineNumbers w:val="0"/>
        <w:ind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Cả hai đoạn code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đều làm cùng một việc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:</w:t>
      </w:r>
    </w:p>
    <w:p w14:paraId="1C22E127">
      <w:pPr>
        <w:pStyle w:val="8"/>
        <w:keepNext w:val="0"/>
        <w:keepLines w:val="0"/>
        <w:widowControl/>
        <w:suppressLineNumbers w:val="0"/>
        <w:ind w:firstLine="1157" w:firstLineChars="526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Gắn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sự kiện click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 cho nút có id </w:t>
      </w:r>
      <w:r>
        <w:rPr>
          <w:rStyle w:val="7"/>
          <w:rFonts w:hint="default" w:ascii="Times New Roman" w:hAnsi="Times New Roman" w:cs="Times New Roman"/>
          <w:b w:val="0"/>
          <w:bCs w:val="0"/>
          <w:sz w:val="22"/>
          <w:szCs w:val="22"/>
        </w:rPr>
        <w:t>btnHello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>.</w:t>
      </w:r>
    </w:p>
    <w:p w14:paraId="07DA5762">
      <w:pPr>
        <w:pStyle w:val="8"/>
        <w:keepNext w:val="0"/>
        <w:keepLines w:val="0"/>
        <w:widowControl/>
        <w:suppressLineNumbers w:val="0"/>
        <w:ind w:firstLine="1157" w:firstLineChars="526"/>
        <w:rPr>
          <w:rFonts w:hint="default" w:ascii="Times New Roman" w:hAnsi="Times New Roman" w:cs="Times New Roman"/>
          <w:b w:val="0"/>
          <w:bCs w:val="0"/>
          <w:sz w:val="22"/>
          <w:szCs w:val="22"/>
        </w:rPr>
      </w:pPr>
      <w:r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 xml:space="preserve">- 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Khi người dùng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nhấn vào nút</w:t>
      </w:r>
      <w:r>
        <w:rPr>
          <w:rFonts w:hint="default" w:ascii="Times New Roman" w:hAnsi="Times New Roman" w:cs="Times New Roman"/>
          <w:b w:val="0"/>
          <w:bCs w:val="0"/>
          <w:sz w:val="22"/>
          <w:szCs w:val="22"/>
        </w:rPr>
        <w:t xml:space="preserve">, chương trình sẽ hiển thị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hộp thoại alert "Hell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 xml:space="preserve">o from 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ab/>
        <w:t/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  <w:tab/>
        <w:t xml:space="preserve">        jQuery</w:t>
      </w:r>
      <w:r>
        <w:rPr>
          <w:rStyle w:val="9"/>
          <w:rFonts w:hint="default" w:ascii="Times New Roman" w:hAnsi="Times New Roman" w:cs="Times New Roman"/>
          <w:b w:val="0"/>
          <w:bCs w:val="0"/>
          <w:sz w:val="22"/>
          <w:szCs w:val="22"/>
        </w:rPr>
        <w:t>"</w:t>
      </w:r>
    </w:p>
    <w:p w14:paraId="007E97EB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Điểm khác nhau về cú pháp là gì (</w:t>
      </w:r>
      <w:r>
        <w:rPr>
          <w:rStyle w:val="10"/>
          <w:b w:val="0"/>
          <w:i w:val="0"/>
          <w:strike w:val="0"/>
        </w:rPr>
        <w:t>document.getElementById</w:t>
      </w:r>
      <w:r>
        <w:rPr>
          <w:rStyle w:val="5"/>
          <w:b w:val="0"/>
          <w:i w:val="0"/>
          <w:strike w:val="0"/>
        </w:rPr>
        <w:t xml:space="preserve"> vs </w:t>
      </w:r>
      <w:r>
        <w:rPr>
          <w:rStyle w:val="10"/>
          <w:b w:val="0"/>
          <w:i w:val="0"/>
          <w:strike w:val="0"/>
        </w:rPr>
        <w:t>$("#id")</w:t>
      </w:r>
      <w:r>
        <w:rPr>
          <w:rStyle w:val="5"/>
          <w:b w:val="0"/>
          <w:i w:val="0"/>
          <w:strike w:val="0"/>
        </w:rPr>
        <w:t xml:space="preserve">, </w:t>
      </w:r>
      <w:r>
        <w:rPr>
          <w:rStyle w:val="10"/>
          <w:b w:val="0"/>
          <w:i w:val="0"/>
          <w:strike w:val="0"/>
        </w:rPr>
        <w:t>addEventListener</w:t>
      </w:r>
      <w:r>
        <w:rPr>
          <w:rStyle w:val="5"/>
          <w:b w:val="0"/>
          <w:i w:val="0"/>
          <w:strike w:val="0"/>
        </w:rPr>
        <w:t xml:space="preserve"> vs </w:t>
      </w:r>
      <w:r>
        <w:rPr>
          <w:rStyle w:val="10"/>
          <w:b w:val="0"/>
          <w:i w:val="0"/>
          <w:strike w:val="0"/>
        </w:rPr>
        <w:t>.on</w:t>
      </w:r>
      <w:r>
        <w:rPr>
          <w:rStyle w:val="5"/>
          <w:b w:val="0"/>
          <w:i w:val="0"/>
          <w:strike w:val="0"/>
        </w:rPr>
        <w:t>)?</w:t>
      </w:r>
    </w:p>
    <w:p w14:paraId="4612B93C">
      <w:pPr>
        <w:ind w:firstLine="72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</w:pPr>
      <w:r>
        <w:rPr>
          <w:rStyle w:val="7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$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là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ký hiệu đặc biệt của jQuery để chọn phần tử DOM nhanh hơn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.</w:t>
      </w:r>
    </w:p>
    <w:p w14:paraId="0E14C6CA">
      <w:pPr>
        <w:ind w:firstLine="720" w:firstLineChars="0"/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  <w:t>Cú pháp java tuần dài hơn so với jQuery</w:t>
      </w:r>
    </w:p>
    <w:p w14:paraId="50DED8F7">
      <w:pPr>
        <w:pStyle w:val="13"/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hãy tra cứu nhanh “What is jQuery used for?” và ghi 2 ý chính:</w:t>
      </w:r>
    </w:p>
    <w:p w14:paraId="131F8086">
      <w:pPr>
        <w:pStyle w:val="13"/>
        <w:numPr>
          <w:ilvl w:val="1"/>
          <w:numId w:val="10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Giúp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thao tác </w:t>
      </w:r>
      <w:r>
        <w:rPr>
          <w:rStyle w:val="9"/>
          <w:rFonts w:hint="default" w:ascii="Times New Roman" w:hAnsi="Times New Roman" w:eastAsia="SimSun" w:cs="Times New Roman"/>
          <w:b/>
          <w:bCs/>
          <w:i w:val="0"/>
          <w:iCs w:val="0"/>
          <w:sz w:val="22"/>
          <w:szCs w:val="22"/>
        </w:rPr>
        <w:t xml:space="preserve">DOM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(chọn, thay đổi, thêm/xóa phần tử HTML)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 dễ dàng và ngắn gọn hơn JavaScript thuần.</w:t>
      </w:r>
    </w:p>
    <w:p w14:paraId="3DB7A08F">
      <w:pPr>
        <w:pStyle w:val="13"/>
        <w:numPr>
          <w:ilvl w:val="1"/>
          <w:numId w:val="10"/>
        </w:numPr>
        <w:rPr>
          <w:rStyle w:val="5"/>
          <w:rFonts w:hint="default" w:ascii="Times New Roman" w:hAnsi="Times New Roman" w:cs="Times New Roman"/>
          <w:b w:val="0"/>
          <w:bCs w:val="0"/>
          <w:i w:val="0"/>
          <w:iCs w:val="0"/>
          <w:strike w:val="0"/>
          <w:sz w:val="22"/>
          <w:szCs w:val="22"/>
        </w:rPr>
      </w:pP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Giúp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xử lý sự kiện, animation và AJAX nhanh hơn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 xml:space="preserve">, đồng thời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tương thích nhiều trình duyệt</w:t>
      </w:r>
      <w:r>
        <w:rPr>
          <w:rFonts w:hint="default" w:ascii="Times New Roman" w:hAnsi="Times New Roman" w:eastAsia="SimSun" w:cs="Times New Roman"/>
          <w:b w:val="0"/>
          <w:bCs w:val="0"/>
          <w:i w:val="0"/>
          <w:iCs w:val="0"/>
          <w:sz w:val="22"/>
          <w:szCs w:val="22"/>
        </w:rPr>
        <w:t>.</w:t>
      </w:r>
    </w:p>
    <w:p w14:paraId="6340204F">
      <w:pPr>
        <w:rPr>
          <w:rStyle w:val="5"/>
          <w:b w:val="0"/>
          <w:i w:val="0"/>
          <w:strike w:val="0"/>
        </w:rPr>
      </w:pPr>
      <w:r>
        <w:pict>
          <v:rect id="_x0000_i1046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989ECA">
      <w:pPr>
        <w:pStyle w:val="3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6.2. Tự đánh giá &amp; định hướng</w:t>
      </w:r>
    </w:p>
    <w:p w14:paraId="71A5862D">
      <w:pPr>
        <w:pStyle w:val="13"/>
        <w:numPr>
          <w:ilvl w:val="0"/>
          <w:numId w:val="1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Sau buổi lab, em tò mò nhất về phần nào của JavaScript/DOM?</w:t>
      </w:r>
      <w:r>
        <w:rPr>
          <w:rStyle w:val="5"/>
          <w:rFonts w:hint="default"/>
          <w:b w:val="0"/>
          <w:i w:val="0"/>
          <w:strike w:val="0"/>
          <w:lang w:val="vi-VN"/>
        </w:rPr>
        <w:t xml:space="preserve"> </w:t>
      </w:r>
    </w:p>
    <w:p w14:paraId="3D24AA85">
      <w:pPr>
        <w:pStyle w:val="8"/>
        <w:keepNext w:val="0"/>
        <w:keepLines w:val="0"/>
        <w:widowControl/>
        <w:suppressLineNumbers w:val="0"/>
        <w:ind w:firstLine="720" w:firstLineChars="0"/>
      </w:pPr>
      <w:r>
        <w:rPr>
          <w:b w:val="0"/>
          <w:bCs w:val="0"/>
          <w:sz w:val="22"/>
          <w:szCs w:val="22"/>
        </w:rPr>
        <w:t xml:space="preserve">Em tò mò nhất về </w:t>
      </w:r>
      <w:r>
        <w:rPr>
          <w:rStyle w:val="9"/>
          <w:b w:val="0"/>
          <w:bCs w:val="0"/>
          <w:sz w:val="22"/>
          <w:szCs w:val="22"/>
        </w:rPr>
        <w:t>cách JavaScript thao tác với DOM để thay đổi nội dung trang web theo thời gian thực</w:t>
      </w:r>
      <w:r>
        <w:rPr>
          <w:b w:val="0"/>
          <w:bCs w:val="0"/>
          <w:sz w:val="22"/>
          <w:szCs w:val="22"/>
        </w:rPr>
        <w:t>. Ví dụ như thay đổi text, t</w:t>
      </w:r>
      <w:bookmarkStart w:id="0" w:name="_GoBack"/>
      <w:bookmarkEnd w:id="0"/>
      <w:r>
        <w:rPr>
          <w:b w:val="0"/>
          <w:bCs w:val="0"/>
          <w:sz w:val="22"/>
          <w:szCs w:val="22"/>
        </w:rPr>
        <w:t>hêm phần tử HTML mới hoặc thay đổi style của trang khi người dùng click vào một nút</w:t>
      </w:r>
      <w:r>
        <w:rPr>
          <w:b w:val="0"/>
          <w:bCs w:val="0"/>
        </w:rPr>
        <w:t>.</w:t>
      </w:r>
    </w:p>
    <w:p w14:paraId="248F3F3D">
      <w:pPr>
        <w:pStyle w:val="13"/>
        <w:numPr>
          <w:ilvl w:val="0"/>
          <w:numId w:val="1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muốn tự làm thêm tính năng gì trên trang web (vd: bộ đếm, đổi theme, pop-up, mini game, …)?</w:t>
      </w:r>
    </w:p>
    <w:p w14:paraId="0834EC58">
      <w:pPr>
        <w:ind w:firstLine="720" w:firstLineChars="0"/>
        <w:rPr>
          <w:rFonts w:hint="default" w:ascii="Times New Roman" w:hAnsi="Times New Roman" w:cs="Times New Roman"/>
          <w:b w:val="0"/>
          <w:bCs w:val="0"/>
          <w:sz w:val="22"/>
          <w:szCs w:val="22"/>
          <w:lang w:val="vi-VN"/>
        </w:rPr>
      </w:pP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Em muốn thử làm </w:t>
      </w:r>
      <w:r>
        <w:rPr>
          <w:rStyle w:val="9"/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>tính năng đổi theme sáng/tối (Dark mode / Light mode)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</w:rPr>
        <w:t xml:space="preserve"> cho trang web. Khi người dùng bấm nút, màu nền và màu chữ của trang sẽ thay đổi để giúp trang web dễ nhìn hơn.</w:t>
      </w:r>
      <w:r>
        <w:rPr>
          <w:rFonts w:hint="default" w:ascii="Times New Roman" w:hAnsi="Times New Roman" w:eastAsia="SimSun" w:cs="Times New Roman"/>
          <w:b w:val="0"/>
          <w:bCs w:val="0"/>
          <w:sz w:val="22"/>
          <w:szCs w:val="22"/>
          <w:lang w:val="vi-VN"/>
        </w:rPr>
        <w:t xml:space="preserve"> Và muốn ấn vào button để hiệ popup mình mong muốn</w:t>
      </w:r>
    </w:p>
    <w:p w14:paraId="7411F693">
      <w:pPr>
        <w:pStyle w:val="13"/>
        <w:numPr>
          <w:ilvl w:val="0"/>
          <w:numId w:val="1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Em đánh giá mức độ hiểu của mình về:</w:t>
      </w:r>
    </w:p>
    <w:p w14:paraId="430A983A">
      <w:pPr>
        <w:pStyle w:val="13"/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Biến &amp; kiểu dữ liệu: [ ] Chưa hiểu  [ </w:t>
      </w:r>
      <w:r>
        <w:rPr>
          <w:rStyle w:val="5"/>
          <w:rFonts w:hint="default"/>
          <w:b w:val="0"/>
          <w:i w:val="0"/>
          <w:strike w:val="0"/>
          <w:lang w:val="vi-VN"/>
        </w:rPr>
        <w:t>x</w:t>
      </w:r>
      <w:r>
        <w:rPr>
          <w:rStyle w:val="5"/>
          <w:b w:val="0"/>
          <w:i w:val="0"/>
          <w:strike w:val="0"/>
        </w:rPr>
        <w:t>] Tạm ổn  [ ] Khá rõ</w:t>
      </w:r>
    </w:p>
    <w:p w14:paraId="49894374">
      <w:pPr>
        <w:pStyle w:val="13"/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If/else &amp; hàm:       [ ] Chưa hiểu  [ ] Tạm ổn  [</w:t>
      </w:r>
      <w:r>
        <w:rPr>
          <w:rStyle w:val="5"/>
          <w:rFonts w:hint="default"/>
          <w:b w:val="0"/>
          <w:i w:val="0"/>
          <w:strike w:val="0"/>
          <w:lang w:val="vi-VN"/>
        </w:rPr>
        <w:t>x</w:t>
      </w:r>
      <w:r>
        <w:rPr>
          <w:rStyle w:val="5"/>
          <w:b w:val="0"/>
          <w:i w:val="0"/>
          <w:strike w:val="0"/>
        </w:rPr>
        <w:t xml:space="preserve"> ] Khá rõ</w:t>
      </w:r>
    </w:p>
    <w:p w14:paraId="5E771674">
      <w:pPr>
        <w:pStyle w:val="13"/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DOM &amp; sự kiện:       [</w:t>
      </w:r>
      <w:r>
        <w:rPr>
          <w:rStyle w:val="5"/>
          <w:rFonts w:hint="default"/>
          <w:b w:val="0"/>
          <w:i w:val="0"/>
          <w:strike w:val="0"/>
          <w:lang w:val="vi-VN"/>
        </w:rPr>
        <w:t>x</w:t>
      </w:r>
      <w:r>
        <w:rPr>
          <w:rStyle w:val="5"/>
          <w:b w:val="0"/>
          <w:i w:val="0"/>
          <w:strike w:val="0"/>
        </w:rPr>
        <w:t xml:space="preserve"> ] Chưa hiểu  [ ] Tạm ổn  [ ] Khá rõ</w:t>
      </w:r>
    </w:p>
    <w:p w14:paraId="5228EE18">
      <w:pPr>
        <w:rPr>
          <w:rStyle w:val="5"/>
          <w:b w:val="0"/>
          <w:i w:val="0"/>
          <w:strike w:val="0"/>
        </w:rPr>
      </w:pPr>
      <w:r>
        <w:pict>
          <v:rect id="_x0000_i1047" o:spt="1" style="height:1.5pt;width:468pt;" fillcolor="#808080" filled="t" stroked="f" coordsize="21600,21600" o:hr="t" o:hrstd="t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328007">
      <w:pPr>
        <w:pStyle w:val="2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7. GHI CHÚ CHO GIẢNG VIÊN (NỘI BỘ)</w:t>
      </w:r>
    </w:p>
    <w:p w14:paraId="130AFB16">
      <w:pPr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Có thể cho SV làm theo cặp/nhóm 2–3 để hỗ trợ nhau thử nghiệm, đọc lỗi, tra cứu.</w:t>
      </w:r>
    </w:p>
    <w:p w14:paraId="5368D4BE">
      <w:pPr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Tùy thời lượng thực tế, có thể:</w:t>
      </w:r>
    </w:p>
    <w:p w14:paraId="7FF492D3">
      <w:pPr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 xml:space="preserve">Giảm bớt phần mở rộng (hàm </w:t>
      </w:r>
      <w:r>
        <w:rPr>
          <w:rStyle w:val="10"/>
          <w:b w:val="0"/>
          <w:i w:val="0"/>
          <w:strike w:val="0"/>
        </w:rPr>
        <w:t>kiemTraTuoi</w:t>
      </w:r>
      <w:r>
        <w:rPr>
          <w:rStyle w:val="5"/>
          <w:b w:val="0"/>
          <w:i w:val="0"/>
          <w:strike w:val="0"/>
        </w:rPr>
        <w:t>, tuỳ biến thêm hiệu ứng).</w:t>
      </w:r>
    </w:p>
    <w:p w14:paraId="15F28336">
      <w:pPr>
        <w:numPr>
          <w:ilvl w:val="1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Hoặc tăng thêm bài tập DOM (ẩn/hiện một khối, đếm số lần click, v.v.).</w:t>
      </w:r>
    </w:p>
    <w:p w14:paraId="74EFAB7C">
      <w:pPr>
        <w:numPr>
          <w:ilvl w:val="0"/>
          <w:numId w:val="1"/>
        </w:numPr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t>Phiếu học tập tiếp theo có thể chi tiết hóa từng hoạt động thành form trả lời, chỗ dán ảnh, và câu hỏi mini test trắc nghiệm.</w:t>
      </w:r>
    </w:p>
    <w:p w14:paraId="4E33C9CA">
      <w:pPr>
        <w:pStyle w:val="15"/>
        <w:rPr>
          <w:rStyle w:val="5"/>
          <w:b w:val="0"/>
          <w:i w:val="0"/>
          <w:strike w:val="0"/>
        </w:rPr>
      </w:pPr>
      <w:r>
        <w:rPr>
          <w:rStyle w:val="5"/>
          <w:b w:val="0"/>
          <w:i w:val="0"/>
          <w:strike w:val="0"/>
        </w:rPr>
        <w:br w:type="textWrapping"/>
      </w:r>
      <w:r>
        <w:rPr>
          <w:rStyle w:val="5"/>
          <w:b w:val="0"/>
          <w:i w:val="0"/>
          <w:strike w:val="0"/>
        </w:rPr>
        <w:t>---```</w:t>
      </w:r>
      <w:r>
        <w:rPr>
          <w:rStyle w:val="5"/>
          <w:b w:val="0"/>
          <w:i w:val="0"/>
          <w:strike w:val="0"/>
        </w:rPr>
        <w:br w:type="textWrapping"/>
      </w:r>
    </w:p>
    <w:sectPr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 Variable Display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Display Semiligh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VnTimes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Segoe UI Variable Text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 Variable Small Semibold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itka Banner Semibold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Sitka Banner">
    <w:panose1 w:val="00000000000000000000"/>
    <w:charset w:val="00"/>
    <w:family w:val="auto"/>
    <w:pitch w:val="default"/>
    <w:sig w:usb0="A00002EF" w:usb1="4000204B" w:usb2="00000000" w:usb3="00000000" w:csb0="2000019F" w:csb1="00000000"/>
  </w:font>
  <w:font w:name="VNI-Internet Mail">
    <w:panose1 w:val="02000009000000000000"/>
    <w:charset w:val="00"/>
    <w:family w:val="auto"/>
    <w:pitch w:val="default"/>
    <w:sig w:usb0="00000000" w:usb1="00000000" w:usb2="00000000" w:usb3="00000000" w:csb0="00000000" w:csb1="00000000"/>
  </w:font>
  <w:font w:name="Segoe UI Variable Small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9C4B1F8"/>
    <w:multiLevelType w:val="singleLevel"/>
    <w:tmpl w:val="F9C4B1F8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00000001"/>
    <w:multiLevelType w:val="multilevel"/>
    <w:tmpl w:val="00000001"/>
    <w:lvl w:ilvl="0" w:tentative="0">
      <w:start w:val="1"/>
      <w:numFmt w:val="bullet"/>
      <w:lvlText w:val="-"/>
      <w:lvlJc w:val="left"/>
      <w:pPr>
        <w:tabs>
          <w:tab w:val="left" w:pos="720"/>
        </w:tabs>
        <w:ind w:left="720" w:hanging="360"/>
      </w:pPr>
      <w:rPr>
        <w:rFonts w:ascii="Courier New" w:hAnsi="Courier New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/>
      </w:rPr>
    </w:lvl>
  </w:abstractNum>
  <w:abstractNum w:abstractNumId="2">
    <w:nsid w:val="00000002"/>
    <w:multiLevelType w:val="multilevel"/>
    <w:tmpl w:val="0000000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3">
    <w:nsid w:val="00000003"/>
    <w:multiLevelType w:val="multilevel"/>
    <w:tmpl w:val="0000000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4">
    <w:nsid w:val="00000004"/>
    <w:multiLevelType w:val="multilevel"/>
    <w:tmpl w:val="000000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5">
    <w:nsid w:val="00000005"/>
    <w:multiLevelType w:val="multilevel"/>
    <w:tmpl w:val="0000000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6">
    <w:nsid w:val="00000006"/>
    <w:multiLevelType w:val="multilevel"/>
    <w:tmpl w:val="00000006"/>
    <w:lvl w:ilvl="0" w:tentative="0">
      <w:start w:val="2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7">
    <w:nsid w:val="00000007"/>
    <w:multiLevelType w:val="multilevel"/>
    <w:tmpl w:val="00000007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8">
    <w:nsid w:val="00000008"/>
    <w:multiLevelType w:val="multilevel"/>
    <w:tmpl w:val="000000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9">
    <w:nsid w:val="00000009"/>
    <w:multiLevelType w:val="multilevel"/>
    <w:tmpl w:val="00000009"/>
    <w:lvl w:ilvl="0" w:tentative="0">
      <w:start w:val="1"/>
      <w:numFmt w:val="decimal"/>
      <w:lvlText w:val=""/>
      <w:lvlJc w:val="left"/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abstractNum w:abstractNumId="10">
    <w:nsid w:val="0000000A"/>
    <w:multiLevelType w:val="multilevel"/>
    <w:tmpl w:val="0000000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"/>
      <w:lvlJc w:val="left"/>
    </w:lvl>
    <w:lvl w:ilvl="2" w:tentative="0">
      <w:start w:val="1"/>
      <w:numFmt w:val="decimal"/>
      <w:lvlText w:val=""/>
      <w:lvlJc w:val="left"/>
    </w:lvl>
    <w:lvl w:ilvl="3" w:tentative="0">
      <w:start w:val="1"/>
      <w:numFmt w:val="decimal"/>
      <w:lvlText w:val=""/>
      <w:lvlJc w:val="left"/>
    </w:lvl>
    <w:lvl w:ilvl="4" w:tentative="0">
      <w:start w:val="1"/>
      <w:numFmt w:val="decimal"/>
      <w:lvlText w:val=""/>
      <w:lvlJc w:val="left"/>
    </w:lvl>
    <w:lvl w:ilvl="5" w:tentative="0">
      <w:start w:val="1"/>
      <w:numFmt w:val="decimal"/>
      <w:lvlText w:val=""/>
      <w:lvlJc w:val="left"/>
    </w:lvl>
    <w:lvl w:ilvl="6" w:tentative="0">
      <w:start w:val="1"/>
      <w:numFmt w:val="decimal"/>
      <w:lvlText w:val=""/>
      <w:lvlJc w:val="left"/>
    </w:lvl>
    <w:lvl w:ilvl="7" w:tentative="0">
      <w:start w:val="1"/>
      <w:numFmt w:val="decimal"/>
      <w:lvlText w:val=""/>
      <w:lvlJc w:val="left"/>
    </w:lvl>
    <w:lvl w:ilvl="8" w:tentative="0">
      <w:start w:val="1"/>
      <w:numFmt w:val="decimal"/>
      <w:lvlText w:val=""/>
      <w:lvlJc w:val="left"/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view w:val="normal"/>
  <w:zoom w:percent="120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compat>
    <w:doNotExpandShiftReturn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3B449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nhideWhenUsed="0" w:uiPriority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qFormat="1"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1"/>
    <w:next w:val="1"/>
    <w:qFormat/>
    <w:uiPriority w:val="0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8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9">
    <w:name w:val="Strong"/>
    <w:basedOn w:val="5"/>
    <w:qFormat/>
    <w:uiPriority w:val="22"/>
    <w:rPr>
      <w:b/>
      <w:bCs/>
    </w:rPr>
  </w:style>
  <w:style w:type="character" w:customStyle="1" w:styleId="10">
    <w:name w:val="InlineCode"/>
    <w:uiPriority w:val="0"/>
    <w:rPr>
      <w:rFonts w:ascii="Consolas" w:hAnsi="Consolas" w:eastAsia="Consolas" w:cs="Consolas"/>
      <w:color w:val="C7254E"/>
      <w:sz w:val="20"/>
      <w:szCs w:val="20"/>
      <w:highlight w:val="white"/>
    </w:rPr>
  </w:style>
  <w:style w:type="paragraph" w:customStyle="1" w:styleId="11">
    <w:name w:val="FencedCode.html"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  <w:style w:type="paragraph" w:customStyle="1" w:styleId="12">
    <w:name w:val="FencedCode.js"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  <w:style w:type="paragraph" w:styleId="13">
    <w:name w:val="Quote"/>
    <w:basedOn w:val="1"/>
    <w:next w:val="1"/>
    <w:link w:val="14"/>
    <w:qFormat/>
    <w:uiPriority w:val="29"/>
    <w:pPr>
      <w:pBdr>
        <w:left w:val="single" w:color="9F9F9F" w:sz="18" w:space="0"/>
      </w:pBdr>
    </w:pPr>
    <w:rPr>
      <w:i/>
      <w:iCs/>
      <w:color w:val="000000"/>
    </w:rPr>
  </w:style>
  <w:style w:type="character" w:customStyle="1" w:styleId="14">
    <w:name w:val="Quote Char"/>
    <w:basedOn w:val="5"/>
    <w:link w:val="13"/>
    <w:qFormat/>
    <w:uiPriority w:val="29"/>
    <w:rPr>
      <w:i/>
      <w:iCs/>
      <w:color w:val="000000"/>
      <w:sz w:val="24"/>
      <w:szCs w:val="24"/>
    </w:rPr>
  </w:style>
  <w:style w:type="paragraph" w:customStyle="1" w:styleId="15">
    <w:name w:val="FencedCode"/>
    <w:qFormat/>
    <w:uiPriority w:val="0"/>
    <w:pPr>
      <w:shd w:val="solid" w:color="E2E2E2" w:fill="auto"/>
      <w:spacing w:after="160"/>
    </w:pPr>
    <w:rPr>
      <w:rFonts w:ascii="Consolas" w:hAnsi="Consolas" w:eastAsia="Consolas" w:cs="Consolas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0</Words>
  <Characters>0</Characters>
  <Lines>0</Lines>
  <Paragraphs>0</Paragraphs>
  <TotalTime>109</TotalTime>
  <ScaleCrop>false</ScaleCrop>
  <LinksUpToDate>false</LinksUpToDate>
  <CharactersWithSpaces>0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2026-03-05T03:01:33Z</dcterms:created>
  <dc:creator>Admin</dc:creator>
  <cp:lastModifiedBy>Nguyễn Lương</cp:lastModifiedBy>
  <dcterms:modified xsi:type="dcterms:W3CDTF">2026-03-05T04:51:34Z</dcterms:modified>
  <cp:revision>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AB6D3D2EFAC041FE90515A9281C0B0FB_13</vt:lpwstr>
  </property>
</Properties>
</file>